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9F63C8" w:rsidRPr="00F15C51" w:rsidRDefault="006B5B2F" w:rsidP="00A90472">
      <w:pPr>
        <w:pStyle w:val="Heading2"/>
        <w:jc w:val="center"/>
        <w:rPr>
          <w:sz w:val="18"/>
        </w:rPr>
      </w:pPr>
      <w:hyperlink r:id="rId8" w:history="1">
        <w:bookmarkStart w:id="0" w:name="_Toc456289287"/>
        <w:r w:rsidRPr="006B5B2F">
          <w:t>Openembedded</w:t>
        </w:r>
      </w:hyperlink>
      <w:r>
        <w:t xml:space="preserve"> </w:t>
      </w:r>
      <w:r w:rsidR="00A90472">
        <w:t xml:space="preserve">Yocto </w:t>
      </w:r>
      <w:r>
        <w:t xml:space="preserve">Linux </w:t>
      </w:r>
      <w:r w:rsidR="00A90472">
        <w:t xml:space="preserve">and Consul Integration </w:t>
      </w:r>
      <w:r w:rsidR="008C5249">
        <w:t>using</w:t>
      </w:r>
      <w:r w:rsidR="00A90472">
        <w:t xml:space="preserve"> Qemu</w:t>
      </w:r>
      <w:bookmarkEnd w:id="0"/>
    </w:p>
    <w:p w:rsidR="009F63C8" w:rsidRDefault="009F63C8">
      <w:pPr>
        <w:pStyle w:val="BodyText"/>
        <w:jc w:val="center"/>
        <w:rPr>
          <w:rFonts w:ascii="Verdana" w:hAnsi="Verdana" w:cs="Verdana"/>
          <w:sz w:val="18"/>
        </w:rPr>
      </w:pPr>
      <w:r>
        <w:rPr>
          <w:rFonts w:ascii="Verdana" w:hAnsi="Verdana" w:cs="Verdana"/>
          <w:sz w:val="18"/>
        </w:rPr>
        <w:tab/>
      </w:r>
      <w:r>
        <w:rPr>
          <w:rFonts w:ascii="Verdana" w:hAnsi="Verdana" w:cs="Verdana"/>
          <w:sz w:val="18"/>
        </w:rPr>
        <w:tab/>
      </w:r>
      <w:r>
        <w:rPr>
          <w:rFonts w:ascii="Verdana" w:hAnsi="Verdana" w:cs="Verdana"/>
          <w:sz w:val="18"/>
        </w:rPr>
        <w:tab/>
      </w:r>
      <w:r>
        <w:rPr>
          <w:rFonts w:ascii="Verdana" w:hAnsi="Verdana" w:cs="Verdana"/>
          <w:sz w:val="18"/>
        </w:rPr>
        <w:tab/>
      </w:r>
      <w:r>
        <w:rPr>
          <w:rFonts w:ascii="Verdana" w:hAnsi="Verdana" w:cs="Verdana"/>
          <w:sz w:val="18"/>
        </w:rPr>
        <w:tab/>
      </w:r>
      <w:r>
        <w:rPr>
          <w:rFonts w:ascii="Verdana" w:hAnsi="Verdana" w:cs="Verdana"/>
          <w:sz w:val="18"/>
        </w:rPr>
        <w:tab/>
      </w:r>
    </w:p>
    <w:p w:rsidR="002E6864" w:rsidRDefault="002E6864">
      <w:pPr>
        <w:pStyle w:val="BodyText"/>
        <w:jc w:val="left"/>
        <w:rPr>
          <w:rStyle w:val="Hyperlink"/>
          <w:rFonts w:ascii="Verdana" w:hAnsi="Verdana" w:cs="Verdana"/>
          <w:b/>
          <w:color w:val="2F5496"/>
          <w:sz w:val="20"/>
          <w:u w:val="none"/>
          <w:lang w:val="fr-FR"/>
        </w:rPr>
      </w:pPr>
    </w:p>
    <w:p w:rsidR="002E6864" w:rsidRDefault="002E6864" w:rsidP="002E6864">
      <w:pPr>
        <w:pStyle w:val="BodyText"/>
        <w:jc w:val="left"/>
        <w:rPr>
          <w:rStyle w:val="Hyperlink"/>
          <w:rFonts w:ascii="Cambria" w:hAnsi="Cambria"/>
          <w:color w:val="2F5496"/>
          <w:sz w:val="20"/>
          <w:u w:val="none"/>
          <w:lang w:val="fr-FR"/>
        </w:rPr>
      </w:pPr>
      <w:r w:rsidRPr="00DE0637">
        <w:rPr>
          <w:rStyle w:val="Hyperlink"/>
          <w:rFonts w:ascii="Cambria" w:hAnsi="Cambria" w:cs="Verdana"/>
          <w:b/>
          <w:color w:val="2F5496"/>
          <w:sz w:val="20"/>
          <w:u w:val="none"/>
          <w:lang w:val="fr-FR"/>
        </w:rPr>
        <w:t>Author :</w:t>
      </w:r>
      <w:r w:rsidRPr="00DE0637">
        <w:rPr>
          <w:rStyle w:val="Hyperlink"/>
          <w:rFonts w:ascii="Cambria" w:hAnsi="Cambria" w:cs="Verdana"/>
          <w:color w:val="2F5496"/>
          <w:sz w:val="20"/>
          <w:u w:val="none"/>
          <w:lang w:val="fr-FR"/>
        </w:rPr>
        <w:t xml:space="preserve"> </w:t>
      </w:r>
      <w:r w:rsidRPr="00DE0637">
        <w:rPr>
          <w:rStyle w:val="Hyperlink"/>
          <w:rFonts w:ascii="Cambria" w:hAnsi="Cambria"/>
          <w:color w:val="2F5496"/>
          <w:sz w:val="20"/>
          <w:u w:val="none"/>
          <w:lang w:val="fr-FR"/>
        </w:rPr>
        <w:t>J Ghosh</w:t>
      </w:r>
    </w:p>
    <w:p w:rsidR="00A90472" w:rsidRPr="00DE0637" w:rsidRDefault="00A90472" w:rsidP="002E6864">
      <w:pPr>
        <w:pStyle w:val="BodyText"/>
        <w:jc w:val="left"/>
        <w:rPr>
          <w:rStyle w:val="Hyperlink"/>
          <w:rFonts w:ascii="Cambria" w:hAnsi="Cambria"/>
          <w:b/>
          <w:color w:val="2F5496"/>
          <w:sz w:val="20"/>
          <w:u w:val="none"/>
          <w:lang w:val="fr-FR"/>
        </w:rPr>
      </w:pPr>
      <w:r w:rsidRPr="00AB7A65">
        <w:rPr>
          <w:rStyle w:val="Hyperlink"/>
          <w:rFonts w:ascii="Cambria" w:hAnsi="Cambria" w:cs="Verdana"/>
          <w:b/>
          <w:color w:val="2F5496"/>
          <w:sz w:val="20"/>
          <w:u w:val="none"/>
          <w:lang w:val="fr-FR"/>
        </w:rPr>
        <w:t>Dated</w:t>
      </w:r>
      <w:r>
        <w:rPr>
          <w:rStyle w:val="Hyperlink"/>
          <w:rFonts w:ascii="Cambria" w:hAnsi="Cambria"/>
          <w:color w:val="2F5496"/>
          <w:sz w:val="20"/>
          <w:u w:val="none"/>
          <w:lang w:val="fr-FR"/>
        </w:rPr>
        <w:t> </w:t>
      </w:r>
      <w:r w:rsidR="00AB7A65">
        <w:rPr>
          <w:rStyle w:val="Hyperlink"/>
          <w:rFonts w:ascii="Cambria" w:hAnsi="Cambria"/>
          <w:color w:val="2F5496"/>
          <w:sz w:val="20"/>
          <w:u w:val="none"/>
          <w:lang w:val="fr-FR"/>
        </w:rPr>
        <w:t xml:space="preserve">  </w:t>
      </w:r>
      <w:r w:rsidR="00162184">
        <w:rPr>
          <w:rStyle w:val="Hyperlink"/>
          <w:rFonts w:ascii="Cambria" w:hAnsi="Cambria"/>
          <w:color w:val="2F5496"/>
          <w:sz w:val="20"/>
          <w:u w:val="none"/>
          <w:lang w:val="fr-FR"/>
        </w:rPr>
        <w:t xml:space="preserve">: </w:t>
      </w:r>
      <w:r w:rsidR="008E2C27">
        <w:rPr>
          <w:rStyle w:val="Hyperlink"/>
          <w:rFonts w:ascii="Cambria" w:hAnsi="Cambria"/>
          <w:color w:val="2F5496"/>
          <w:sz w:val="20"/>
          <w:u w:val="none"/>
          <w:lang w:val="fr-FR"/>
        </w:rPr>
        <w:t>June</w:t>
      </w:r>
      <w:r>
        <w:rPr>
          <w:rStyle w:val="Hyperlink"/>
          <w:rFonts w:ascii="Cambria" w:hAnsi="Cambria"/>
          <w:color w:val="2F5496"/>
          <w:sz w:val="20"/>
          <w:u w:val="none"/>
          <w:lang w:val="fr-FR"/>
        </w:rPr>
        <w:t>, 2016</w:t>
      </w:r>
    </w:p>
    <w:p w:rsidR="002E6864" w:rsidRDefault="002E6864">
      <w:pPr>
        <w:pStyle w:val="BodyText"/>
        <w:jc w:val="left"/>
        <w:rPr>
          <w:rStyle w:val="Hyperlink"/>
          <w:rFonts w:ascii="Cambria" w:hAnsi="Cambria"/>
          <w:color w:val="2F5496"/>
          <w:sz w:val="20"/>
          <w:u w:val="none"/>
          <w:lang w:val="fr-FR"/>
        </w:rPr>
      </w:pPr>
      <w:r w:rsidRPr="00DE0637">
        <w:rPr>
          <w:rStyle w:val="Hyperlink"/>
          <w:rFonts w:ascii="Cambria" w:hAnsi="Cambria" w:cs="Verdana"/>
          <w:b/>
          <w:color w:val="2F5496"/>
          <w:sz w:val="20"/>
          <w:u w:val="none"/>
          <w:lang w:val="fr-FR"/>
        </w:rPr>
        <w:t xml:space="preserve">Revision : </w:t>
      </w:r>
      <w:r w:rsidRPr="00DE0637">
        <w:rPr>
          <w:rStyle w:val="Hyperlink"/>
          <w:rFonts w:ascii="Cambria" w:hAnsi="Cambria"/>
          <w:color w:val="2F5496"/>
          <w:sz w:val="20"/>
          <w:u w:val="none"/>
          <w:lang w:val="fr-FR"/>
        </w:rPr>
        <w:t>1.0</w:t>
      </w:r>
    </w:p>
    <w:p w:rsidR="00A90472" w:rsidRDefault="00A90472">
      <w:pPr>
        <w:pStyle w:val="BodyText"/>
        <w:jc w:val="left"/>
        <w:rPr>
          <w:rStyle w:val="Hyperlink"/>
          <w:rFonts w:ascii="Cambria" w:hAnsi="Cambria"/>
          <w:color w:val="2F5496"/>
          <w:sz w:val="20"/>
          <w:u w:val="none"/>
          <w:lang w:val="fr-FR"/>
        </w:rPr>
      </w:pPr>
      <w:r w:rsidRPr="00E36995">
        <w:rPr>
          <w:rStyle w:val="Hyperlink"/>
          <w:rFonts w:ascii="Cambria" w:hAnsi="Cambria" w:cs="Verdana"/>
          <w:b/>
          <w:color w:val="2F5496"/>
          <w:sz w:val="20"/>
          <w:u w:val="none"/>
          <w:lang w:val="fr-FR"/>
        </w:rPr>
        <w:t>Conatct Informations :</w:t>
      </w:r>
    </w:p>
    <w:p w:rsidR="00A90472" w:rsidRPr="008739CC" w:rsidRDefault="006B5B2F" w:rsidP="00A90472">
      <w:pPr>
        <w:pStyle w:val="BodyText"/>
        <w:ind w:left="720"/>
        <w:jc w:val="left"/>
        <w:rPr>
          <w:rStyle w:val="Hyperlink"/>
          <w:rFonts w:ascii="Verdana" w:hAnsi="Verdana" w:cs="Verdana"/>
          <w:color w:val="1F497D"/>
          <w:sz w:val="18"/>
          <w:szCs w:val="18"/>
          <w:u w:val="none"/>
          <w:lang w:val="fr-FR"/>
        </w:rPr>
      </w:pPr>
      <w:r>
        <w:rPr>
          <w:rFonts w:ascii="Verdana" w:hAnsi="Verdana" w:cs="Verdana"/>
          <w:color w:val="1F497D"/>
          <w:sz w:val="18"/>
          <w:szCs w:val="18"/>
          <w:lang w:val="fr-FR"/>
        </w:rPr>
        <w:t>Email:</w:t>
      </w:r>
      <w:r>
        <w:rPr>
          <w:rFonts w:ascii="Verdana" w:hAnsi="Verdana" w:cs="Verdana"/>
          <w:color w:val="1F497D"/>
          <w:sz w:val="18"/>
          <w:szCs w:val="18"/>
          <w:lang w:val="fr-FR"/>
        </w:rPr>
        <w:tab/>
      </w:r>
      <w:hyperlink r:id="rId9" w:history="1">
        <w:r w:rsidR="00A90472" w:rsidRPr="008739CC">
          <w:rPr>
            <w:rStyle w:val="Hyperlink"/>
            <w:rFonts w:ascii="Verdana" w:hAnsi="Verdana" w:cs="Verdana"/>
            <w:color w:val="1F497D"/>
            <w:sz w:val="18"/>
            <w:szCs w:val="18"/>
            <w:lang w:val="fr-FR"/>
          </w:rPr>
          <w:t>jg.info9@gmail.com</w:t>
        </w:r>
      </w:hyperlink>
    </w:p>
    <w:p w:rsidR="00A90472" w:rsidRPr="00DE0637" w:rsidRDefault="00A90472">
      <w:pPr>
        <w:pStyle w:val="BodyText"/>
        <w:jc w:val="left"/>
        <w:rPr>
          <w:rStyle w:val="Hyperlink"/>
          <w:rFonts w:ascii="Cambria" w:hAnsi="Cambria" w:cs="Verdana"/>
          <w:b/>
          <w:color w:val="2F5496"/>
          <w:sz w:val="20"/>
          <w:u w:val="none"/>
          <w:lang w:val="fr-FR"/>
        </w:rPr>
      </w:pPr>
    </w:p>
    <w:p w:rsidR="00F15C51" w:rsidRPr="008739CC" w:rsidRDefault="00F15C51">
      <w:pPr>
        <w:pStyle w:val="TOCHeading"/>
        <w:rPr>
          <w:color w:val="17365D"/>
        </w:rPr>
      </w:pPr>
      <w:r w:rsidRPr="008739CC">
        <w:rPr>
          <w:color w:val="17365D"/>
        </w:rPr>
        <w:t>Contents</w:t>
      </w:r>
    </w:p>
    <w:p w:rsidR="00F15C51" w:rsidRPr="008739CC" w:rsidRDefault="00F15C51" w:rsidP="00F15C51">
      <w:pPr>
        <w:rPr>
          <w:color w:val="17365D"/>
          <w:lang w:eastAsia="ja-JP"/>
        </w:rPr>
      </w:pPr>
    </w:p>
    <w:p w:rsidR="0001333D" w:rsidRDefault="00F15C51">
      <w:pPr>
        <w:pStyle w:val="TOC2"/>
        <w:tabs>
          <w:tab w:val="right" w:leader="dot" w:pos="9062"/>
        </w:tabs>
        <w:rPr>
          <w:rFonts w:asciiTheme="minorHAnsi" w:eastAsiaTheme="minorEastAsia" w:hAnsiTheme="minorHAnsi" w:cstheme="minorBidi"/>
          <w:noProof/>
          <w:sz w:val="22"/>
          <w:szCs w:val="22"/>
          <w:lang w:eastAsia="en-US"/>
        </w:rPr>
      </w:pPr>
      <w:r w:rsidRPr="008739CC">
        <w:rPr>
          <w:color w:val="17365D"/>
        </w:rPr>
        <w:fldChar w:fldCharType="begin"/>
      </w:r>
      <w:r w:rsidRPr="008739CC">
        <w:rPr>
          <w:color w:val="17365D"/>
        </w:rPr>
        <w:instrText xml:space="preserve"> TOC \o "1-3" \h \z \u </w:instrText>
      </w:r>
      <w:r w:rsidRPr="008739CC">
        <w:rPr>
          <w:color w:val="17365D"/>
        </w:rPr>
        <w:fldChar w:fldCharType="separate"/>
      </w:r>
      <w:hyperlink w:anchor="_Toc456289287" w:history="1">
        <w:r w:rsidR="0001333D" w:rsidRPr="004951EC">
          <w:rPr>
            <w:rStyle w:val="Hyperlink"/>
            <w:noProof/>
          </w:rPr>
          <w:t>Openembedded Yocto Linux and Consul Integration using Qemu</w:t>
        </w:r>
        <w:r w:rsidR="0001333D">
          <w:rPr>
            <w:noProof/>
            <w:webHidden/>
          </w:rPr>
          <w:tab/>
        </w:r>
        <w:r w:rsidR="0001333D">
          <w:rPr>
            <w:noProof/>
            <w:webHidden/>
          </w:rPr>
          <w:fldChar w:fldCharType="begin"/>
        </w:r>
        <w:r w:rsidR="0001333D">
          <w:rPr>
            <w:noProof/>
            <w:webHidden/>
          </w:rPr>
          <w:instrText xml:space="preserve"> PAGEREF _Toc456289287 \h </w:instrText>
        </w:r>
        <w:r w:rsidR="0001333D">
          <w:rPr>
            <w:noProof/>
            <w:webHidden/>
          </w:rPr>
        </w:r>
        <w:r w:rsidR="0001333D">
          <w:rPr>
            <w:noProof/>
            <w:webHidden/>
          </w:rPr>
          <w:fldChar w:fldCharType="separate"/>
        </w:r>
        <w:r w:rsidR="006C3ECD">
          <w:rPr>
            <w:noProof/>
            <w:webHidden/>
          </w:rPr>
          <w:t>1</w:t>
        </w:r>
        <w:r w:rsidR="0001333D">
          <w:rPr>
            <w:noProof/>
            <w:webHidden/>
          </w:rPr>
          <w:fldChar w:fldCharType="end"/>
        </w:r>
      </w:hyperlink>
    </w:p>
    <w:p w:rsidR="0001333D" w:rsidRDefault="0001333D">
      <w:pPr>
        <w:pStyle w:val="TOC2"/>
        <w:tabs>
          <w:tab w:val="right" w:leader="dot" w:pos="9062"/>
        </w:tabs>
        <w:rPr>
          <w:rFonts w:asciiTheme="minorHAnsi" w:eastAsiaTheme="minorEastAsia" w:hAnsiTheme="minorHAnsi" w:cstheme="minorBidi"/>
          <w:noProof/>
          <w:sz w:val="22"/>
          <w:szCs w:val="22"/>
          <w:lang w:eastAsia="en-US"/>
        </w:rPr>
      </w:pPr>
      <w:hyperlink w:anchor="_Toc456289288" w:history="1">
        <w:r w:rsidRPr="004951EC">
          <w:rPr>
            <w:rStyle w:val="Hyperlink"/>
            <w:noProof/>
          </w:rPr>
          <w:t>Problem 1:</w:t>
        </w:r>
        <w:r>
          <w:rPr>
            <w:noProof/>
            <w:webHidden/>
          </w:rPr>
          <w:tab/>
        </w:r>
        <w:r>
          <w:rPr>
            <w:noProof/>
            <w:webHidden/>
          </w:rPr>
          <w:fldChar w:fldCharType="begin"/>
        </w:r>
        <w:r>
          <w:rPr>
            <w:noProof/>
            <w:webHidden/>
          </w:rPr>
          <w:instrText xml:space="preserve"> PAGEREF _Toc456289288 \h </w:instrText>
        </w:r>
        <w:r>
          <w:rPr>
            <w:noProof/>
            <w:webHidden/>
          </w:rPr>
        </w:r>
        <w:r>
          <w:rPr>
            <w:noProof/>
            <w:webHidden/>
          </w:rPr>
          <w:fldChar w:fldCharType="separate"/>
        </w:r>
        <w:r w:rsidR="006C3ECD">
          <w:rPr>
            <w:noProof/>
            <w:webHidden/>
          </w:rPr>
          <w:t>2</w:t>
        </w:r>
        <w:r>
          <w:rPr>
            <w:noProof/>
            <w:webHidden/>
          </w:rPr>
          <w:fldChar w:fldCharType="end"/>
        </w:r>
      </w:hyperlink>
    </w:p>
    <w:p w:rsidR="0001333D" w:rsidRDefault="0001333D">
      <w:pPr>
        <w:pStyle w:val="TOC2"/>
        <w:tabs>
          <w:tab w:val="right" w:leader="dot" w:pos="9062"/>
        </w:tabs>
        <w:rPr>
          <w:rFonts w:asciiTheme="minorHAnsi" w:eastAsiaTheme="minorEastAsia" w:hAnsiTheme="minorHAnsi" w:cstheme="minorBidi"/>
          <w:noProof/>
          <w:sz w:val="22"/>
          <w:szCs w:val="22"/>
          <w:lang w:eastAsia="en-US"/>
        </w:rPr>
      </w:pPr>
      <w:hyperlink w:anchor="_Toc456289289" w:history="1">
        <w:r w:rsidRPr="004951EC">
          <w:rPr>
            <w:rStyle w:val="Hyperlink"/>
            <w:noProof/>
          </w:rPr>
          <w:t>Solution of Problem1:</w:t>
        </w:r>
        <w:r>
          <w:rPr>
            <w:noProof/>
            <w:webHidden/>
          </w:rPr>
          <w:tab/>
        </w:r>
        <w:r>
          <w:rPr>
            <w:noProof/>
            <w:webHidden/>
          </w:rPr>
          <w:fldChar w:fldCharType="begin"/>
        </w:r>
        <w:r>
          <w:rPr>
            <w:noProof/>
            <w:webHidden/>
          </w:rPr>
          <w:instrText xml:space="preserve"> PAGEREF _Toc456289289 \h </w:instrText>
        </w:r>
        <w:r>
          <w:rPr>
            <w:noProof/>
            <w:webHidden/>
          </w:rPr>
        </w:r>
        <w:r>
          <w:rPr>
            <w:noProof/>
            <w:webHidden/>
          </w:rPr>
          <w:fldChar w:fldCharType="separate"/>
        </w:r>
        <w:r w:rsidR="006C3ECD">
          <w:rPr>
            <w:noProof/>
            <w:webHidden/>
          </w:rPr>
          <w:t>2</w:t>
        </w:r>
        <w:r>
          <w:rPr>
            <w:noProof/>
            <w:webHidden/>
          </w:rPr>
          <w:fldChar w:fldCharType="end"/>
        </w:r>
      </w:hyperlink>
    </w:p>
    <w:p w:rsidR="0001333D" w:rsidRDefault="0001333D">
      <w:pPr>
        <w:pStyle w:val="TOC2"/>
        <w:tabs>
          <w:tab w:val="right" w:leader="dot" w:pos="9062"/>
        </w:tabs>
        <w:rPr>
          <w:rFonts w:asciiTheme="minorHAnsi" w:eastAsiaTheme="minorEastAsia" w:hAnsiTheme="minorHAnsi" w:cstheme="minorBidi"/>
          <w:noProof/>
          <w:sz w:val="22"/>
          <w:szCs w:val="22"/>
          <w:lang w:eastAsia="en-US"/>
        </w:rPr>
      </w:pPr>
      <w:hyperlink w:anchor="_Toc456289290" w:history="1">
        <w:r w:rsidRPr="004951EC">
          <w:rPr>
            <w:rStyle w:val="Hyperlink"/>
            <w:noProof/>
          </w:rPr>
          <w:t>1.1 Consul DB:</w:t>
        </w:r>
        <w:r>
          <w:rPr>
            <w:noProof/>
            <w:webHidden/>
          </w:rPr>
          <w:tab/>
        </w:r>
        <w:r>
          <w:rPr>
            <w:noProof/>
            <w:webHidden/>
          </w:rPr>
          <w:fldChar w:fldCharType="begin"/>
        </w:r>
        <w:r>
          <w:rPr>
            <w:noProof/>
            <w:webHidden/>
          </w:rPr>
          <w:instrText xml:space="preserve"> PAGEREF _Toc456289290 \h </w:instrText>
        </w:r>
        <w:r>
          <w:rPr>
            <w:noProof/>
            <w:webHidden/>
          </w:rPr>
        </w:r>
        <w:r>
          <w:rPr>
            <w:noProof/>
            <w:webHidden/>
          </w:rPr>
          <w:fldChar w:fldCharType="separate"/>
        </w:r>
        <w:r w:rsidR="006C3ECD">
          <w:rPr>
            <w:noProof/>
            <w:webHidden/>
          </w:rPr>
          <w:t>2</w:t>
        </w:r>
        <w:r>
          <w:rPr>
            <w:noProof/>
            <w:webHidden/>
          </w:rPr>
          <w:fldChar w:fldCharType="end"/>
        </w:r>
      </w:hyperlink>
    </w:p>
    <w:p w:rsidR="0001333D" w:rsidRDefault="0001333D">
      <w:pPr>
        <w:pStyle w:val="TOC2"/>
        <w:tabs>
          <w:tab w:val="right" w:leader="dot" w:pos="9062"/>
        </w:tabs>
        <w:rPr>
          <w:rFonts w:asciiTheme="minorHAnsi" w:eastAsiaTheme="minorEastAsia" w:hAnsiTheme="minorHAnsi" w:cstheme="minorBidi"/>
          <w:noProof/>
          <w:sz w:val="22"/>
          <w:szCs w:val="22"/>
          <w:lang w:eastAsia="en-US"/>
        </w:rPr>
      </w:pPr>
      <w:hyperlink w:anchor="_Toc456289291" w:history="1">
        <w:r w:rsidRPr="004951EC">
          <w:rPr>
            <w:rStyle w:val="Hyperlink"/>
            <w:noProof/>
          </w:rPr>
          <w:t>1.2 Yocto Project:</w:t>
        </w:r>
        <w:r>
          <w:rPr>
            <w:noProof/>
            <w:webHidden/>
          </w:rPr>
          <w:tab/>
        </w:r>
        <w:r>
          <w:rPr>
            <w:noProof/>
            <w:webHidden/>
          </w:rPr>
          <w:fldChar w:fldCharType="begin"/>
        </w:r>
        <w:r>
          <w:rPr>
            <w:noProof/>
            <w:webHidden/>
          </w:rPr>
          <w:instrText xml:space="preserve"> PAGEREF _Toc456289291 \h </w:instrText>
        </w:r>
        <w:r>
          <w:rPr>
            <w:noProof/>
            <w:webHidden/>
          </w:rPr>
        </w:r>
        <w:r>
          <w:rPr>
            <w:noProof/>
            <w:webHidden/>
          </w:rPr>
          <w:fldChar w:fldCharType="separate"/>
        </w:r>
        <w:r w:rsidR="006C3ECD">
          <w:rPr>
            <w:noProof/>
            <w:webHidden/>
          </w:rPr>
          <w:t>2</w:t>
        </w:r>
        <w:r>
          <w:rPr>
            <w:noProof/>
            <w:webHidden/>
          </w:rPr>
          <w:fldChar w:fldCharType="end"/>
        </w:r>
      </w:hyperlink>
    </w:p>
    <w:p w:rsidR="0001333D" w:rsidRDefault="0001333D">
      <w:pPr>
        <w:pStyle w:val="TOC2"/>
        <w:tabs>
          <w:tab w:val="right" w:leader="dot" w:pos="9062"/>
        </w:tabs>
        <w:rPr>
          <w:rFonts w:asciiTheme="minorHAnsi" w:eastAsiaTheme="minorEastAsia" w:hAnsiTheme="minorHAnsi" w:cstheme="minorBidi"/>
          <w:noProof/>
          <w:sz w:val="22"/>
          <w:szCs w:val="22"/>
          <w:lang w:eastAsia="en-US"/>
        </w:rPr>
      </w:pPr>
      <w:hyperlink w:anchor="_Toc456289292" w:history="1">
        <w:r w:rsidRPr="004951EC">
          <w:rPr>
            <w:rStyle w:val="Hyperlink"/>
            <w:noProof/>
          </w:rPr>
          <w:t>1.3 Steps involved in Problem 1:</w:t>
        </w:r>
        <w:r>
          <w:rPr>
            <w:noProof/>
            <w:webHidden/>
          </w:rPr>
          <w:tab/>
        </w:r>
        <w:r>
          <w:rPr>
            <w:noProof/>
            <w:webHidden/>
          </w:rPr>
          <w:fldChar w:fldCharType="begin"/>
        </w:r>
        <w:r>
          <w:rPr>
            <w:noProof/>
            <w:webHidden/>
          </w:rPr>
          <w:instrText xml:space="preserve"> PAGEREF _Toc456289292 \h </w:instrText>
        </w:r>
        <w:r>
          <w:rPr>
            <w:noProof/>
            <w:webHidden/>
          </w:rPr>
        </w:r>
        <w:r>
          <w:rPr>
            <w:noProof/>
            <w:webHidden/>
          </w:rPr>
          <w:fldChar w:fldCharType="separate"/>
        </w:r>
        <w:r w:rsidR="006C3ECD">
          <w:rPr>
            <w:noProof/>
            <w:webHidden/>
          </w:rPr>
          <w:t>2</w:t>
        </w:r>
        <w:r>
          <w:rPr>
            <w:noProof/>
            <w:webHidden/>
          </w:rPr>
          <w:fldChar w:fldCharType="end"/>
        </w:r>
      </w:hyperlink>
    </w:p>
    <w:p w:rsidR="0001333D" w:rsidRDefault="0001333D">
      <w:pPr>
        <w:pStyle w:val="TOC2"/>
        <w:tabs>
          <w:tab w:val="right" w:leader="dot" w:pos="9062"/>
        </w:tabs>
        <w:rPr>
          <w:rFonts w:asciiTheme="minorHAnsi" w:eastAsiaTheme="minorEastAsia" w:hAnsiTheme="minorHAnsi" w:cstheme="minorBidi"/>
          <w:noProof/>
          <w:sz w:val="22"/>
          <w:szCs w:val="22"/>
          <w:lang w:eastAsia="en-US"/>
        </w:rPr>
      </w:pPr>
      <w:hyperlink w:anchor="_Toc456289293" w:history="1">
        <w:r w:rsidRPr="004951EC">
          <w:rPr>
            <w:rStyle w:val="Hyperlink"/>
            <w:noProof/>
          </w:rPr>
          <w:t>1.3.3 Possible Solutions:</w:t>
        </w:r>
        <w:r>
          <w:rPr>
            <w:noProof/>
            <w:webHidden/>
          </w:rPr>
          <w:tab/>
        </w:r>
        <w:r>
          <w:rPr>
            <w:noProof/>
            <w:webHidden/>
          </w:rPr>
          <w:fldChar w:fldCharType="begin"/>
        </w:r>
        <w:r>
          <w:rPr>
            <w:noProof/>
            <w:webHidden/>
          </w:rPr>
          <w:instrText xml:space="preserve"> PAGEREF _Toc456289293 \h </w:instrText>
        </w:r>
        <w:r>
          <w:rPr>
            <w:noProof/>
            <w:webHidden/>
          </w:rPr>
        </w:r>
        <w:r>
          <w:rPr>
            <w:noProof/>
            <w:webHidden/>
          </w:rPr>
          <w:fldChar w:fldCharType="separate"/>
        </w:r>
        <w:r w:rsidR="006C3ECD">
          <w:rPr>
            <w:noProof/>
            <w:webHidden/>
          </w:rPr>
          <w:t>4</w:t>
        </w:r>
        <w:r>
          <w:rPr>
            <w:noProof/>
            <w:webHidden/>
          </w:rPr>
          <w:fldChar w:fldCharType="end"/>
        </w:r>
      </w:hyperlink>
    </w:p>
    <w:p w:rsidR="0001333D" w:rsidRDefault="0001333D">
      <w:pPr>
        <w:pStyle w:val="TOC2"/>
        <w:tabs>
          <w:tab w:val="right" w:leader="dot" w:pos="9062"/>
        </w:tabs>
        <w:rPr>
          <w:rFonts w:asciiTheme="minorHAnsi" w:eastAsiaTheme="minorEastAsia" w:hAnsiTheme="minorHAnsi" w:cstheme="minorBidi"/>
          <w:noProof/>
          <w:sz w:val="22"/>
          <w:szCs w:val="22"/>
          <w:lang w:eastAsia="en-US"/>
        </w:rPr>
      </w:pPr>
      <w:hyperlink w:anchor="_Toc456289294" w:history="1">
        <w:r w:rsidRPr="004951EC">
          <w:rPr>
            <w:rStyle w:val="Hyperlink"/>
            <w:noProof/>
          </w:rPr>
          <w:t>1.3.5.1 Using devtool to generate recipe for Consul i386 binary from poky workspace:</w:t>
        </w:r>
        <w:r>
          <w:rPr>
            <w:noProof/>
            <w:webHidden/>
          </w:rPr>
          <w:tab/>
        </w:r>
        <w:r>
          <w:rPr>
            <w:noProof/>
            <w:webHidden/>
          </w:rPr>
          <w:fldChar w:fldCharType="begin"/>
        </w:r>
        <w:r>
          <w:rPr>
            <w:noProof/>
            <w:webHidden/>
          </w:rPr>
          <w:instrText xml:space="preserve"> PAGEREF _Toc456289294 \h </w:instrText>
        </w:r>
        <w:r>
          <w:rPr>
            <w:noProof/>
            <w:webHidden/>
          </w:rPr>
        </w:r>
        <w:r>
          <w:rPr>
            <w:noProof/>
            <w:webHidden/>
          </w:rPr>
          <w:fldChar w:fldCharType="separate"/>
        </w:r>
        <w:r w:rsidR="006C3ECD">
          <w:rPr>
            <w:noProof/>
            <w:webHidden/>
          </w:rPr>
          <w:t>4</w:t>
        </w:r>
        <w:r>
          <w:rPr>
            <w:noProof/>
            <w:webHidden/>
          </w:rPr>
          <w:fldChar w:fldCharType="end"/>
        </w:r>
      </w:hyperlink>
    </w:p>
    <w:p w:rsidR="0001333D" w:rsidRDefault="0001333D">
      <w:pPr>
        <w:pStyle w:val="TOC2"/>
        <w:tabs>
          <w:tab w:val="right" w:leader="dot" w:pos="9062"/>
        </w:tabs>
        <w:rPr>
          <w:rFonts w:asciiTheme="minorHAnsi" w:eastAsiaTheme="minorEastAsia" w:hAnsiTheme="minorHAnsi" w:cstheme="minorBidi"/>
          <w:noProof/>
          <w:sz w:val="22"/>
          <w:szCs w:val="22"/>
          <w:lang w:eastAsia="en-US"/>
        </w:rPr>
      </w:pPr>
      <w:hyperlink w:anchor="_Toc456289295" w:history="1">
        <w:r w:rsidRPr="004951EC">
          <w:rPr>
            <w:rStyle w:val="Hyperlink"/>
            <w:noProof/>
            <w:kern w:val="32"/>
          </w:rPr>
          <w:t>1.3.5.2 Verified the devtool generated Consul recipe contents</w:t>
        </w:r>
        <w:r w:rsidRPr="004951EC">
          <w:rPr>
            <w:rStyle w:val="Hyperlink"/>
            <w:rFonts w:ascii="Verdana" w:hAnsi="Verdana" w:cs="Verdana"/>
            <w:noProof/>
            <w:lang w:val="fr-FR"/>
          </w:rPr>
          <w:t xml:space="preserve">: </w:t>
        </w:r>
        <w:r w:rsidRPr="004951EC">
          <w:rPr>
            <w:rStyle w:val="Hyperlink"/>
            <w:rFonts w:ascii="Calibri" w:hAnsi="Calibri" w:cs="Calibri"/>
            <w:i/>
            <w:noProof/>
            <w:lang w:val="fr-FR"/>
          </w:rPr>
          <w:t>consul064386binv1_0.6.4.bb :</w:t>
        </w:r>
        <w:r>
          <w:rPr>
            <w:noProof/>
            <w:webHidden/>
          </w:rPr>
          <w:tab/>
        </w:r>
        <w:r>
          <w:rPr>
            <w:noProof/>
            <w:webHidden/>
          </w:rPr>
          <w:fldChar w:fldCharType="begin"/>
        </w:r>
        <w:r>
          <w:rPr>
            <w:noProof/>
            <w:webHidden/>
          </w:rPr>
          <w:instrText xml:space="preserve"> PAGEREF _Toc456289295 \h </w:instrText>
        </w:r>
        <w:r>
          <w:rPr>
            <w:noProof/>
            <w:webHidden/>
          </w:rPr>
        </w:r>
        <w:r>
          <w:rPr>
            <w:noProof/>
            <w:webHidden/>
          </w:rPr>
          <w:fldChar w:fldCharType="separate"/>
        </w:r>
        <w:r w:rsidR="006C3ECD">
          <w:rPr>
            <w:noProof/>
            <w:webHidden/>
          </w:rPr>
          <w:t>4</w:t>
        </w:r>
        <w:r>
          <w:rPr>
            <w:noProof/>
            <w:webHidden/>
          </w:rPr>
          <w:fldChar w:fldCharType="end"/>
        </w:r>
      </w:hyperlink>
    </w:p>
    <w:p w:rsidR="0001333D" w:rsidRDefault="0001333D">
      <w:pPr>
        <w:pStyle w:val="TOC2"/>
        <w:tabs>
          <w:tab w:val="right" w:leader="dot" w:pos="9062"/>
        </w:tabs>
        <w:rPr>
          <w:rFonts w:asciiTheme="minorHAnsi" w:eastAsiaTheme="minorEastAsia" w:hAnsiTheme="minorHAnsi" w:cstheme="minorBidi"/>
          <w:noProof/>
          <w:sz w:val="22"/>
          <w:szCs w:val="22"/>
          <w:lang w:eastAsia="en-US"/>
        </w:rPr>
      </w:pPr>
      <w:hyperlink w:anchor="_Toc456289296" w:history="1">
        <w:r w:rsidRPr="004951EC">
          <w:rPr>
            <w:rStyle w:val="Hyperlink"/>
            <w:noProof/>
            <w:kern w:val="32"/>
          </w:rPr>
          <w:t xml:space="preserve">1.3.5.3 </w:t>
        </w:r>
        <w:r w:rsidRPr="004951EC">
          <w:rPr>
            <w:rStyle w:val="Hyperlink"/>
            <w:noProof/>
          </w:rPr>
          <w:t>Build new Recipe or rebuild the existing qemux86 default Image</w:t>
        </w:r>
        <w:r>
          <w:rPr>
            <w:noProof/>
            <w:webHidden/>
          </w:rPr>
          <w:tab/>
        </w:r>
        <w:r>
          <w:rPr>
            <w:noProof/>
            <w:webHidden/>
          </w:rPr>
          <w:fldChar w:fldCharType="begin"/>
        </w:r>
        <w:r>
          <w:rPr>
            <w:noProof/>
            <w:webHidden/>
          </w:rPr>
          <w:instrText xml:space="preserve"> PAGEREF _Toc456289296 \h </w:instrText>
        </w:r>
        <w:r>
          <w:rPr>
            <w:noProof/>
            <w:webHidden/>
          </w:rPr>
        </w:r>
        <w:r>
          <w:rPr>
            <w:noProof/>
            <w:webHidden/>
          </w:rPr>
          <w:fldChar w:fldCharType="separate"/>
        </w:r>
        <w:r w:rsidR="006C3ECD">
          <w:rPr>
            <w:noProof/>
            <w:webHidden/>
          </w:rPr>
          <w:t>5</w:t>
        </w:r>
        <w:r>
          <w:rPr>
            <w:noProof/>
            <w:webHidden/>
          </w:rPr>
          <w:fldChar w:fldCharType="end"/>
        </w:r>
      </w:hyperlink>
    </w:p>
    <w:p w:rsidR="0001333D" w:rsidRDefault="0001333D">
      <w:pPr>
        <w:pStyle w:val="TOC2"/>
        <w:tabs>
          <w:tab w:val="right" w:leader="dot" w:pos="9062"/>
        </w:tabs>
        <w:rPr>
          <w:rFonts w:asciiTheme="minorHAnsi" w:eastAsiaTheme="minorEastAsia" w:hAnsiTheme="minorHAnsi" w:cstheme="minorBidi"/>
          <w:noProof/>
          <w:sz w:val="22"/>
          <w:szCs w:val="22"/>
          <w:lang w:eastAsia="en-US"/>
        </w:rPr>
      </w:pPr>
      <w:hyperlink w:anchor="_Toc456289297" w:history="1">
        <w:r w:rsidRPr="004951EC">
          <w:rPr>
            <w:rStyle w:val="Hyperlink"/>
            <w:noProof/>
            <w:kern w:val="32"/>
          </w:rPr>
          <w:t>1.3.5.4 Turn on the existing default image qemux86</w:t>
        </w:r>
        <w:r>
          <w:rPr>
            <w:noProof/>
            <w:webHidden/>
          </w:rPr>
          <w:tab/>
        </w:r>
        <w:r>
          <w:rPr>
            <w:noProof/>
            <w:webHidden/>
          </w:rPr>
          <w:fldChar w:fldCharType="begin"/>
        </w:r>
        <w:r>
          <w:rPr>
            <w:noProof/>
            <w:webHidden/>
          </w:rPr>
          <w:instrText xml:space="preserve"> PAGEREF _Toc456289297 \h </w:instrText>
        </w:r>
        <w:r>
          <w:rPr>
            <w:noProof/>
            <w:webHidden/>
          </w:rPr>
        </w:r>
        <w:r>
          <w:rPr>
            <w:noProof/>
            <w:webHidden/>
          </w:rPr>
          <w:fldChar w:fldCharType="separate"/>
        </w:r>
        <w:r w:rsidR="006C3ECD">
          <w:rPr>
            <w:noProof/>
            <w:webHidden/>
          </w:rPr>
          <w:t>6</w:t>
        </w:r>
        <w:r>
          <w:rPr>
            <w:noProof/>
            <w:webHidden/>
          </w:rPr>
          <w:fldChar w:fldCharType="end"/>
        </w:r>
      </w:hyperlink>
    </w:p>
    <w:p w:rsidR="0001333D" w:rsidRDefault="0001333D">
      <w:pPr>
        <w:pStyle w:val="TOC2"/>
        <w:tabs>
          <w:tab w:val="right" w:leader="dot" w:pos="9062"/>
        </w:tabs>
        <w:rPr>
          <w:rFonts w:asciiTheme="minorHAnsi" w:eastAsiaTheme="minorEastAsia" w:hAnsiTheme="minorHAnsi" w:cstheme="minorBidi"/>
          <w:noProof/>
          <w:sz w:val="22"/>
          <w:szCs w:val="22"/>
          <w:lang w:eastAsia="en-US"/>
        </w:rPr>
      </w:pPr>
      <w:hyperlink w:anchor="_Toc456289298" w:history="1">
        <w:r w:rsidRPr="004951EC">
          <w:rPr>
            <w:rStyle w:val="Hyperlink"/>
            <w:noProof/>
            <w:kern w:val="32"/>
          </w:rPr>
          <w:t>1.3.5.5 Deployed newly build consul064386binv1 recipe into directly to the running target qemux86 emulation</w:t>
        </w:r>
        <w:r>
          <w:rPr>
            <w:noProof/>
            <w:webHidden/>
          </w:rPr>
          <w:tab/>
        </w:r>
        <w:r>
          <w:rPr>
            <w:noProof/>
            <w:webHidden/>
          </w:rPr>
          <w:fldChar w:fldCharType="begin"/>
        </w:r>
        <w:r>
          <w:rPr>
            <w:noProof/>
            <w:webHidden/>
          </w:rPr>
          <w:instrText xml:space="preserve"> PAGEREF _Toc456289298 \h </w:instrText>
        </w:r>
        <w:r>
          <w:rPr>
            <w:noProof/>
            <w:webHidden/>
          </w:rPr>
        </w:r>
        <w:r>
          <w:rPr>
            <w:noProof/>
            <w:webHidden/>
          </w:rPr>
          <w:fldChar w:fldCharType="separate"/>
        </w:r>
        <w:r w:rsidR="006C3ECD">
          <w:rPr>
            <w:noProof/>
            <w:webHidden/>
          </w:rPr>
          <w:t>7</w:t>
        </w:r>
        <w:r>
          <w:rPr>
            <w:noProof/>
            <w:webHidden/>
          </w:rPr>
          <w:fldChar w:fldCharType="end"/>
        </w:r>
      </w:hyperlink>
    </w:p>
    <w:p w:rsidR="0001333D" w:rsidRDefault="0001333D">
      <w:pPr>
        <w:pStyle w:val="TOC2"/>
        <w:tabs>
          <w:tab w:val="right" w:leader="dot" w:pos="9062"/>
        </w:tabs>
        <w:rPr>
          <w:rFonts w:asciiTheme="minorHAnsi" w:eastAsiaTheme="minorEastAsia" w:hAnsiTheme="minorHAnsi" w:cstheme="minorBidi"/>
          <w:noProof/>
          <w:sz w:val="22"/>
          <w:szCs w:val="22"/>
          <w:lang w:eastAsia="en-US"/>
        </w:rPr>
      </w:pPr>
      <w:hyperlink w:anchor="_Toc456289299" w:history="1">
        <w:r w:rsidRPr="004951EC">
          <w:rPr>
            <w:rStyle w:val="Hyperlink"/>
            <w:noProof/>
            <w:kern w:val="32"/>
          </w:rPr>
          <w:t>1.3.5.6 Data Integrity with new consul recipe contents</w:t>
        </w:r>
        <w:r w:rsidRPr="004951EC">
          <w:rPr>
            <w:rStyle w:val="Hyperlink"/>
            <w:rFonts w:ascii="Verdana" w:hAnsi="Verdana" w:cs="Verdana"/>
            <w:noProof/>
            <w:lang w:val="fr-FR"/>
          </w:rPr>
          <w:t>:</w:t>
        </w:r>
        <w:r>
          <w:rPr>
            <w:noProof/>
            <w:webHidden/>
          </w:rPr>
          <w:tab/>
        </w:r>
        <w:r>
          <w:rPr>
            <w:noProof/>
            <w:webHidden/>
          </w:rPr>
          <w:fldChar w:fldCharType="begin"/>
        </w:r>
        <w:r>
          <w:rPr>
            <w:noProof/>
            <w:webHidden/>
          </w:rPr>
          <w:instrText xml:space="preserve"> PAGEREF _Toc456289299 \h </w:instrText>
        </w:r>
        <w:r>
          <w:rPr>
            <w:noProof/>
            <w:webHidden/>
          </w:rPr>
        </w:r>
        <w:r>
          <w:rPr>
            <w:noProof/>
            <w:webHidden/>
          </w:rPr>
          <w:fldChar w:fldCharType="separate"/>
        </w:r>
        <w:r w:rsidR="006C3ECD">
          <w:rPr>
            <w:noProof/>
            <w:webHidden/>
          </w:rPr>
          <w:t>9</w:t>
        </w:r>
        <w:r>
          <w:rPr>
            <w:noProof/>
            <w:webHidden/>
          </w:rPr>
          <w:fldChar w:fldCharType="end"/>
        </w:r>
      </w:hyperlink>
    </w:p>
    <w:p w:rsidR="0001333D" w:rsidRDefault="0001333D">
      <w:pPr>
        <w:pStyle w:val="TOC2"/>
        <w:tabs>
          <w:tab w:val="right" w:leader="dot" w:pos="9062"/>
        </w:tabs>
        <w:rPr>
          <w:rFonts w:asciiTheme="minorHAnsi" w:eastAsiaTheme="minorEastAsia" w:hAnsiTheme="minorHAnsi" w:cstheme="minorBidi"/>
          <w:noProof/>
          <w:sz w:val="22"/>
          <w:szCs w:val="22"/>
          <w:lang w:eastAsia="en-US"/>
        </w:rPr>
      </w:pPr>
      <w:hyperlink w:anchor="_Toc456289300" w:history="1">
        <w:r w:rsidRPr="004951EC">
          <w:rPr>
            <w:rStyle w:val="Hyperlink"/>
            <w:rFonts w:ascii="Verdana" w:hAnsi="Verdana" w:cs="Verdana"/>
            <w:noProof/>
            <w:lang w:val="fr-FR"/>
          </w:rPr>
          <w:t>1.3.5.6.2 consul binary:</w:t>
        </w:r>
        <w:r>
          <w:rPr>
            <w:noProof/>
            <w:webHidden/>
          </w:rPr>
          <w:tab/>
        </w:r>
        <w:r>
          <w:rPr>
            <w:noProof/>
            <w:webHidden/>
          </w:rPr>
          <w:fldChar w:fldCharType="begin"/>
        </w:r>
        <w:r>
          <w:rPr>
            <w:noProof/>
            <w:webHidden/>
          </w:rPr>
          <w:instrText xml:space="preserve"> PAGEREF _Toc456289300 \h </w:instrText>
        </w:r>
        <w:r>
          <w:rPr>
            <w:noProof/>
            <w:webHidden/>
          </w:rPr>
        </w:r>
        <w:r>
          <w:rPr>
            <w:noProof/>
            <w:webHidden/>
          </w:rPr>
          <w:fldChar w:fldCharType="separate"/>
        </w:r>
        <w:r w:rsidR="006C3ECD">
          <w:rPr>
            <w:noProof/>
            <w:webHidden/>
          </w:rPr>
          <w:t>10</w:t>
        </w:r>
        <w:r>
          <w:rPr>
            <w:noProof/>
            <w:webHidden/>
          </w:rPr>
          <w:fldChar w:fldCharType="end"/>
        </w:r>
      </w:hyperlink>
    </w:p>
    <w:p w:rsidR="0001333D" w:rsidRDefault="0001333D">
      <w:pPr>
        <w:pStyle w:val="TOC2"/>
        <w:tabs>
          <w:tab w:val="right" w:leader="dot" w:pos="9062"/>
        </w:tabs>
        <w:rPr>
          <w:rFonts w:asciiTheme="minorHAnsi" w:eastAsiaTheme="minorEastAsia" w:hAnsiTheme="minorHAnsi" w:cstheme="minorBidi"/>
          <w:noProof/>
          <w:sz w:val="22"/>
          <w:szCs w:val="22"/>
          <w:lang w:eastAsia="en-US"/>
        </w:rPr>
      </w:pPr>
      <w:hyperlink w:anchor="_Toc456289301" w:history="1">
        <w:r w:rsidRPr="004951EC">
          <w:rPr>
            <w:rStyle w:val="Hyperlink"/>
            <w:rFonts w:ascii="Verdana" w:hAnsi="Verdana" w:cs="Verdana"/>
            <w:noProof/>
            <w:lang w:val="fr-FR"/>
          </w:rPr>
          <w:t>1.3.5.6.3 consul new recipe contents:</w:t>
        </w:r>
        <w:r>
          <w:rPr>
            <w:noProof/>
            <w:webHidden/>
          </w:rPr>
          <w:tab/>
        </w:r>
        <w:r>
          <w:rPr>
            <w:noProof/>
            <w:webHidden/>
          </w:rPr>
          <w:fldChar w:fldCharType="begin"/>
        </w:r>
        <w:r>
          <w:rPr>
            <w:noProof/>
            <w:webHidden/>
          </w:rPr>
          <w:instrText xml:space="preserve"> PAGEREF _Toc456289301 \h </w:instrText>
        </w:r>
        <w:r>
          <w:rPr>
            <w:noProof/>
            <w:webHidden/>
          </w:rPr>
        </w:r>
        <w:r>
          <w:rPr>
            <w:noProof/>
            <w:webHidden/>
          </w:rPr>
          <w:fldChar w:fldCharType="separate"/>
        </w:r>
        <w:r w:rsidR="006C3ECD">
          <w:rPr>
            <w:noProof/>
            <w:webHidden/>
          </w:rPr>
          <w:t>10</w:t>
        </w:r>
        <w:r>
          <w:rPr>
            <w:noProof/>
            <w:webHidden/>
          </w:rPr>
          <w:fldChar w:fldCharType="end"/>
        </w:r>
      </w:hyperlink>
    </w:p>
    <w:p w:rsidR="0001333D" w:rsidRDefault="0001333D">
      <w:pPr>
        <w:pStyle w:val="TOC2"/>
        <w:tabs>
          <w:tab w:val="right" w:leader="dot" w:pos="9062"/>
        </w:tabs>
        <w:rPr>
          <w:rFonts w:asciiTheme="minorHAnsi" w:eastAsiaTheme="minorEastAsia" w:hAnsiTheme="minorHAnsi" w:cstheme="minorBidi"/>
          <w:noProof/>
          <w:sz w:val="22"/>
          <w:szCs w:val="22"/>
          <w:lang w:eastAsia="en-US"/>
        </w:rPr>
      </w:pPr>
      <w:hyperlink w:anchor="_Toc456289302" w:history="1">
        <w:r w:rsidRPr="004951EC">
          <w:rPr>
            <w:rStyle w:val="Hyperlink"/>
            <w:rFonts w:ascii="Verdana" w:hAnsi="Verdana" w:cs="Verdana"/>
            <w:noProof/>
            <w:lang w:val="fr-FR"/>
          </w:rPr>
          <w:t>1.3.5.6.4 Default workspace layer contents:</w:t>
        </w:r>
        <w:r>
          <w:rPr>
            <w:noProof/>
            <w:webHidden/>
          </w:rPr>
          <w:tab/>
        </w:r>
        <w:r>
          <w:rPr>
            <w:noProof/>
            <w:webHidden/>
          </w:rPr>
          <w:fldChar w:fldCharType="begin"/>
        </w:r>
        <w:r>
          <w:rPr>
            <w:noProof/>
            <w:webHidden/>
          </w:rPr>
          <w:instrText xml:space="preserve"> PAGEREF _Toc456289302 \h </w:instrText>
        </w:r>
        <w:r>
          <w:rPr>
            <w:noProof/>
            <w:webHidden/>
          </w:rPr>
        </w:r>
        <w:r>
          <w:rPr>
            <w:noProof/>
            <w:webHidden/>
          </w:rPr>
          <w:fldChar w:fldCharType="separate"/>
        </w:r>
        <w:r w:rsidR="006C3ECD">
          <w:rPr>
            <w:noProof/>
            <w:webHidden/>
          </w:rPr>
          <w:t>11</w:t>
        </w:r>
        <w:r>
          <w:rPr>
            <w:noProof/>
            <w:webHidden/>
          </w:rPr>
          <w:fldChar w:fldCharType="end"/>
        </w:r>
      </w:hyperlink>
    </w:p>
    <w:p w:rsidR="0001333D" w:rsidRDefault="0001333D">
      <w:pPr>
        <w:pStyle w:val="TOC2"/>
        <w:tabs>
          <w:tab w:val="right" w:leader="dot" w:pos="9062"/>
        </w:tabs>
        <w:rPr>
          <w:rFonts w:asciiTheme="minorHAnsi" w:eastAsiaTheme="minorEastAsia" w:hAnsiTheme="minorHAnsi" w:cstheme="minorBidi"/>
          <w:noProof/>
          <w:sz w:val="22"/>
          <w:szCs w:val="22"/>
          <w:lang w:eastAsia="en-US"/>
        </w:rPr>
      </w:pPr>
      <w:hyperlink w:anchor="_Toc456289303" w:history="1">
        <w:r w:rsidRPr="004951EC">
          <w:rPr>
            <w:rStyle w:val="Hyperlink"/>
            <w:noProof/>
          </w:rPr>
          <w:t>Problem 2:</w:t>
        </w:r>
        <w:r>
          <w:rPr>
            <w:noProof/>
            <w:webHidden/>
          </w:rPr>
          <w:tab/>
        </w:r>
        <w:r>
          <w:rPr>
            <w:noProof/>
            <w:webHidden/>
          </w:rPr>
          <w:fldChar w:fldCharType="begin"/>
        </w:r>
        <w:r>
          <w:rPr>
            <w:noProof/>
            <w:webHidden/>
          </w:rPr>
          <w:instrText xml:space="preserve"> PAGEREF _Toc456289303 \h </w:instrText>
        </w:r>
        <w:r>
          <w:rPr>
            <w:noProof/>
            <w:webHidden/>
          </w:rPr>
        </w:r>
        <w:r>
          <w:rPr>
            <w:noProof/>
            <w:webHidden/>
          </w:rPr>
          <w:fldChar w:fldCharType="separate"/>
        </w:r>
        <w:r w:rsidR="006C3ECD">
          <w:rPr>
            <w:noProof/>
            <w:webHidden/>
          </w:rPr>
          <w:t>11</w:t>
        </w:r>
        <w:r>
          <w:rPr>
            <w:noProof/>
            <w:webHidden/>
          </w:rPr>
          <w:fldChar w:fldCharType="end"/>
        </w:r>
      </w:hyperlink>
    </w:p>
    <w:p w:rsidR="0001333D" w:rsidRDefault="0001333D">
      <w:pPr>
        <w:pStyle w:val="TOC2"/>
        <w:tabs>
          <w:tab w:val="right" w:leader="dot" w:pos="9062"/>
        </w:tabs>
        <w:rPr>
          <w:rFonts w:asciiTheme="minorHAnsi" w:eastAsiaTheme="minorEastAsia" w:hAnsiTheme="minorHAnsi" w:cstheme="minorBidi"/>
          <w:noProof/>
          <w:sz w:val="22"/>
          <w:szCs w:val="22"/>
          <w:lang w:eastAsia="en-US"/>
        </w:rPr>
      </w:pPr>
      <w:hyperlink w:anchor="_Toc456289304" w:history="1">
        <w:r w:rsidRPr="004951EC">
          <w:rPr>
            <w:rStyle w:val="Hyperlink"/>
            <w:noProof/>
            <w:kern w:val="32"/>
          </w:rPr>
          <w:t>Solution of Problem 2:</w:t>
        </w:r>
        <w:r>
          <w:rPr>
            <w:noProof/>
            <w:webHidden/>
          </w:rPr>
          <w:tab/>
        </w:r>
        <w:r>
          <w:rPr>
            <w:noProof/>
            <w:webHidden/>
          </w:rPr>
          <w:fldChar w:fldCharType="begin"/>
        </w:r>
        <w:r>
          <w:rPr>
            <w:noProof/>
            <w:webHidden/>
          </w:rPr>
          <w:instrText xml:space="preserve"> PAGEREF _Toc456289304 \h </w:instrText>
        </w:r>
        <w:r>
          <w:rPr>
            <w:noProof/>
            <w:webHidden/>
          </w:rPr>
        </w:r>
        <w:r>
          <w:rPr>
            <w:noProof/>
            <w:webHidden/>
          </w:rPr>
          <w:fldChar w:fldCharType="separate"/>
        </w:r>
        <w:r w:rsidR="006C3ECD">
          <w:rPr>
            <w:noProof/>
            <w:webHidden/>
          </w:rPr>
          <w:t>11</w:t>
        </w:r>
        <w:r>
          <w:rPr>
            <w:noProof/>
            <w:webHidden/>
          </w:rPr>
          <w:fldChar w:fldCharType="end"/>
        </w:r>
      </w:hyperlink>
    </w:p>
    <w:p w:rsidR="0001333D" w:rsidRDefault="0001333D">
      <w:pPr>
        <w:pStyle w:val="TOC2"/>
        <w:tabs>
          <w:tab w:val="right" w:leader="dot" w:pos="9062"/>
        </w:tabs>
        <w:rPr>
          <w:rFonts w:asciiTheme="minorHAnsi" w:eastAsiaTheme="minorEastAsia" w:hAnsiTheme="minorHAnsi" w:cstheme="minorBidi"/>
          <w:noProof/>
          <w:sz w:val="22"/>
          <w:szCs w:val="22"/>
          <w:lang w:eastAsia="en-US"/>
        </w:rPr>
      </w:pPr>
      <w:hyperlink w:anchor="_Toc456289305" w:history="1">
        <w:r w:rsidRPr="004951EC">
          <w:rPr>
            <w:rStyle w:val="Hyperlink"/>
            <w:noProof/>
            <w:kern w:val="32"/>
          </w:rPr>
          <w:t>2.1 Yocto BSP SDK tools can be leveraged for qemu:</w:t>
        </w:r>
        <w:r>
          <w:rPr>
            <w:noProof/>
            <w:webHidden/>
          </w:rPr>
          <w:tab/>
        </w:r>
        <w:r>
          <w:rPr>
            <w:noProof/>
            <w:webHidden/>
          </w:rPr>
          <w:fldChar w:fldCharType="begin"/>
        </w:r>
        <w:r>
          <w:rPr>
            <w:noProof/>
            <w:webHidden/>
          </w:rPr>
          <w:instrText xml:space="preserve"> PAGEREF _Toc456289305 \h </w:instrText>
        </w:r>
        <w:r>
          <w:rPr>
            <w:noProof/>
            <w:webHidden/>
          </w:rPr>
        </w:r>
        <w:r>
          <w:rPr>
            <w:noProof/>
            <w:webHidden/>
          </w:rPr>
          <w:fldChar w:fldCharType="separate"/>
        </w:r>
        <w:r w:rsidR="006C3ECD">
          <w:rPr>
            <w:noProof/>
            <w:webHidden/>
          </w:rPr>
          <w:t>11</w:t>
        </w:r>
        <w:r>
          <w:rPr>
            <w:noProof/>
            <w:webHidden/>
          </w:rPr>
          <w:fldChar w:fldCharType="end"/>
        </w:r>
      </w:hyperlink>
    </w:p>
    <w:p w:rsidR="0001333D" w:rsidRDefault="0001333D">
      <w:pPr>
        <w:pStyle w:val="TOC2"/>
        <w:tabs>
          <w:tab w:val="right" w:leader="dot" w:pos="9062"/>
        </w:tabs>
        <w:rPr>
          <w:rFonts w:asciiTheme="minorHAnsi" w:eastAsiaTheme="minorEastAsia" w:hAnsiTheme="minorHAnsi" w:cstheme="minorBidi"/>
          <w:noProof/>
          <w:sz w:val="22"/>
          <w:szCs w:val="22"/>
          <w:lang w:eastAsia="en-US"/>
        </w:rPr>
      </w:pPr>
      <w:hyperlink w:anchor="_Toc456289306" w:history="1">
        <w:r w:rsidRPr="004951EC">
          <w:rPr>
            <w:rStyle w:val="Hyperlink"/>
            <w:noProof/>
          </w:rPr>
          <w:t>2.2 Source the environment in order to create or build a BSP:</w:t>
        </w:r>
        <w:r>
          <w:rPr>
            <w:noProof/>
            <w:webHidden/>
          </w:rPr>
          <w:tab/>
        </w:r>
        <w:r>
          <w:rPr>
            <w:noProof/>
            <w:webHidden/>
          </w:rPr>
          <w:fldChar w:fldCharType="begin"/>
        </w:r>
        <w:r>
          <w:rPr>
            <w:noProof/>
            <w:webHidden/>
          </w:rPr>
          <w:instrText xml:space="preserve"> PAGEREF _Toc456289306 \h </w:instrText>
        </w:r>
        <w:r>
          <w:rPr>
            <w:noProof/>
            <w:webHidden/>
          </w:rPr>
        </w:r>
        <w:r>
          <w:rPr>
            <w:noProof/>
            <w:webHidden/>
          </w:rPr>
          <w:fldChar w:fldCharType="separate"/>
        </w:r>
        <w:r w:rsidR="006C3ECD">
          <w:rPr>
            <w:noProof/>
            <w:webHidden/>
          </w:rPr>
          <w:t>11</w:t>
        </w:r>
        <w:r>
          <w:rPr>
            <w:noProof/>
            <w:webHidden/>
          </w:rPr>
          <w:fldChar w:fldCharType="end"/>
        </w:r>
      </w:hyperlink>
    </w:p>
    <w:p w:rsidR="0001333D" w:rsidRDefault="0001333D">
      <w:pPr>
        <w:pStyle w:val="TOC2"/>
        <w:tabs>
          <w:tab w:val="right" w:leader="dot" w:pos="9062"/>
        </w:tabs>
        <w:rPr>
          <w:rFonts w:asciiTheme="minorHAnsi" w:eastAsiaTheme="minorEastAsia" w:hAnsiTheme="minorHAnsi" w:cstheme="minorBidi"/>
          <w:noProof/>
          <w:sz w:val="22"/>
          <w:szCs w:val="22"/>
          <w:lang w:eastAsia="en-US"/>
        </w:rPr>
      </w:pPr>
      <w:hyperlink w:anchor="_Toc456289307" w:history="1">
        <w:r w:rsidRPr="004951EC">
          <w:rPr>
            <w:rStyle w:val="Hyperlink"/>
            <w:noProof/>
            <w:kern w:val="32"/>
          </w:rPr>
          <w:t>2.3 Calling new target machine ' jgqemux86v1' and will invoke 'yocto-bsp create'</w:t>
        </w:r>
        <w:r>
          <w:rPr>
            <w:noProof/>
            <w:webHidden/>
          </w:rPr>
          <w:tab/>
        </w:r>
        <w:r>
          <w:rPr>
            <w:noProof/>
            <w:webHidden/>
          </w:rPr>
          <w:fldChar w:fldCharType="begin"/>
        </w:r>
        <w:r>
          <w:rPr>
            <w:noProof/>
            <w:webHidden/>
          </w:rPr>
          <w:instrText xml:space="preserve"> PAGEREF _Toc456289307 \h </w:instrText>
        </w:r>
        <w:r>
          <w:rPr>
            <w:noProof/>
            <w:webHidden/>
          </w:rPr>
        </w:r>
        <w:r>
          <w:rPr>
            <w:noProof/>
            <w:webHidden/>
          </w:rPr>
          <w:fldChar w:fldCharType="separate"/>
        </w:r>
        <w:r w:rsidR="006C3ECD">
          <w:rPr>
            <w:noProof/>
            <w:webHidden/>
          </w:rPr>
          <w:t>12</w:t>
        </w:r>
        <w:r>
          <w:rPr>
            <w:noProof/>
            <w:webHidden/>
          </w:rPr>
          <w:fldChar w:fldCharType="end"/>
        </w:r>
      </w:hyperlink>
    </w:p>
    <w:p w:rsidR="0001333D" w:rsidRDefault="0001333D">
      <w:pPr>
        <w:pStyle w:val="TOC2"/>
        <w:tabs>
          <w:tab w:val="right" w:leader="dot" w:pos="9062"/>
        </w:tabs>
        <w:rPr>
          <w:rFonts w:asciiTheme="minorHAnsi" w:eastAsiaTheme="minorEastAsia" w:hAnsiTheme="minorHAnsi" w:cstheme="minorBidi"/>
          <w:noProof/>
          <w:sz w:val="22"/>
          <w:szCs w:val="22"/>
          <w:lang w:eastAsia="en-US"/>
        </w:rPr>
      </w:pPr>
      <w:hyperlink w:anchor="_Toc456289308" w:history="1">
        <w:r w:rsidRPr="004951EC">
          <w:rPr>
            <w:rStyle w:val="Hyperlink"/>
            <w:noProof/>
            <w:kern w:val="32"/>
          </w:rPr>
          <w:t>2.4 Add the new Consul BSP layer to BBLAYERS</w:t>
        </w:r>
        <w:r>
          <w:rPr>
            <w:noProof/>
            <w:webHidden/>
          </w:rPr>
          <w:tab/>
        </w:r>
        <w:r>
          <w:rPr>
            <w:noProof/>
            <w:webHidden/>
          </w:rPr>
          <w:fldChar w:fldCharType="begin"/>
        </w:r>
        <w:r>
          <w:rPr>
            <w:noProof/>
            <w:webHidden/>
          </w:rPr>
          <w:instrText xml:space="preserve"> PAGEREF _Toc456289308 \h </w:instrText>
        </w:r>
        <w:r>
          <w:rPr>
            <w:noProof/>
            <w:webHidden/>
          </w:rPr>
        </w:r>
        <w:r>
          <w:rPr>
            <w:noProof/>
            <w:webHidden/>
          </w:rPr>
          <w:fldChar w:fldCharType="separate"/>
        </w:r>
        <w:r w:rsidR="006C3ECD">
          <w:rPr>
            <w:noProof/>
            <w:webHidden/>
          </w:rPr>
          <w:t>13</w:t>
        </w:r>
        <w:r>
          <w:rPr>
            <w:noProof/>
            <w:webHidden/>
          </w:rPr>
          <w:fldChar w:fldCharType="end"/>
        </w:r>
      </w:hyperlink>
    </w:p>
    <w:p w:rsidR="0001333D" w:rsidRDefault="0001333D">
      <w:pPr>
        <w:pStyle w:val="TOC2"/>
        <w:tabs>
          <w:tab w:val="right" w:leader="dot" w:pos="9062"/>
        </w:tabs>
        <w:rPr>
          <w:rFonts w:asciiTheme="minorHAnsi" w:eastAsiaTheme="minorEastAsia" w:hAnsiTheme="minorHAnsi" w:cstheme="minorBidi"/>
          <w:noProof/>
          <w:sz w:val="22"/>
          <w:szCs w:val="22"/>
          <w:lang w:eastAsia="en-US"/>
        </w:rPr>
      </w:pPr>
      <w:hyperlink w:anchor="_Toc456289309" w:history="1">
        <w:r w:rsidRPr="004951EC">
          <w:rPr>
            <w:rStyle w:val="Hyperlink"/>
            <w:noProof/>
            <w:kern w:val="32"/>
          </w:rPr>
          <w:t>2.5 Inline modified layer configuration: conf/local.conf</w:t>
        </w:r>
        <w:r w:rsidRPr="004951EC">
          <w:rPr>
            <w:rStyle w:val="Hyperlink"/>
            <w:rFonts w:ascii="Calibri" w:hAnsi="Calibri" w:cs="Calibri"/>
            <w:i/>
            <w:noProof/>
            <w:lang w:val="fr-FR"/>
          </w:rPr>
          <w:t> :</w:t>
        </w:r>
        <w:r>
          <w:rPr>
            <w:noProof/>
            <w:webHidden/>
          </w:rPr>
          <w:tab/>
        </w:r>
        <w:r>
          <w:rPr>
            <w:noProof/>
            <w:webHidden/>
          </w:rPr>
          <w:fldChar w:fldCharType="begin"/>
        </w:r>
        <w:r>
          <w:rPr>
            <w:noProof/>
            <w:webHidden/>
          </w:rPr>
          <w:instrText xml:space="preserve"> PAGEREF _Toc456289309 \h </w:instrText>
        </w:r>
        <w:r>
          <w:rPr>
            <w:noProof/>
            <w:webHidden/>
          </w:rPr>
        </w:r>
        <w:r>
          <w:rPr>
            <w:noProof/>
            <w:webHidden/>
          </w:rPr>
          <w:fldChar w:fldCharType="separate"/>
        </w:r>
        <w:r w:rsidR="006C3ECD">
          <w:rPr>
            <w:noProof/>
            <w:webHidden/>
          </w:rPr>
          <w:t>14</w:t>
        </w:r>
        <w:r>
          <w:rPr>
            <w:noProof/>
            <w:webHidden/>
          </w:rPr>
          <w:fldChar w:fldCharType="end"/>
        </w:r>
      </w:hyperlink>
    </w:p>
    <w:p w:rsidR="0001333D" w:rsidRDefault="0001333D">
      <w:pPr>
        <w:pStyle w:val="TOC2"/>
        <w:tabs>
          <w:tab w:val="right" w:leader="dot" w:pos="9062"/>
        </w:tabs>
        <w:rPr>
          <w:rFonts w:asciiTheme="minorHAnsi" w:eastAsiaTheme="minorEastAsia" w:hAnsiTheme="minorHAnsi" w:cstheme="minorBidi"/>
          <w:noProof/>
          <w:sz w:val="22"/>
          <w:szCs w:val="22"/>
          <w:lang w:eastAsia="en-US"/>
        </w:rPr>
      </w:pPr>
      <w:hyperlink w:anchor="_Toc456289310" w:history="1">
        <w:r w:rsidRPr="004951EC">
          <w:rPr>
            <w:rStyle w:val="Hyperlink"/>
            <w:noProof/>
          </w:rPr>
          <w:t>2.5 Using meta/recipes-sato/images/core-image-sato.bb</w:t>
        </w:r>
        <w:r w:rsidRPr="004951EC">
          <w:rPr>
            <w:rStyle w:val="Hyperlink"/>
            <w:noProof/>
            <w:kern w:val="32"/>
          </w:rPr>
          <w:t xml:space="preserve"> for new image building</w:t>
        </w:r>
        <w:r w:rsidRPr="004951EC">
          <w:rPr>
            <w:rStyle w:val="Hyperlink"/>
            <w:rFonts w:ascii="Verdana" w:hAnsi="Verdana" w:cs="Verdana"/>
            <w:noProof/>
            <w:lang w:val="fr-FR"/>
          </w:rPr>
          <w:t>:</w:t>
        </w:r>
        <w:r>
          <w:rPr>
            <w:noProof/>
            <w:webHidden/>
          </w:rPr>
          <w:tab/>
        </w:r>
        <w:r>
          <w:rPr>
            <w:noProof/>
            <w:webHidden/>
          </w:rPr>
          <w:fldChar w:fldCharType="begin"/>
        </w:r>
        <w:r>
          <w:rPr>
            <w:noProof/>
            <w:webHidden/>
          </w:rPr>
          <w:instrText xml:space="preserve"> PAGEREF _Toc456289310 \h </w:instrText>
        </w:r>
        <w:r>
          <w:rPr>
            <w:noProof/>
            <w:webHidden/>
          </w:rPr>
        </w:r>
        <w:r>
          <w:rPr>
            <w:noProof/>
            <w:webHidden/>
          </w:rPr>
          <w:fldChar w:fldCharType="separate"/>
        </w:r>
        <w:r w:rsidR="006C3ECD">
          <w:rPr>
            <w:noProof/>
            <w:webHidden/>
          </w:rPr>
          <w:t>18</w:t>
        </w:r>
        <w:r>
          <w:rPr>
            <w:noProof/>
            <w:webHidden/>
          </w:rPr>
          <w:fldChar w:fldCharType="end"/>
        </w:r>
      </w:hyperlink>
    </w:p>
    <w:p w:rsidR="0001333D" w:rsidRDefault="0001333D">
      <w:pPr>
        <w:pStyle w:val="TOC2"/>
        <w:tabs>
          <w:tab w:val="right" w:leader="dot" w:pos="9062"/>
        </w:tabs>
        <w:rPr>
          <w:rFonts w:asciiTheme="minorHAnsi" w:eastAsiaTheme="minorEastAsia" w:hAnsiTheme="minorHAnsi" w:cstheme="minorBidi"/>
          <w:noProof/>
          <w:sz w:val="22"/>
          <w:szCs w:val="22"/>
          <w:lang w:eastAsia="en-US"/>
        </w:rPr>
      </w:pPr>
      <w:hyperlink w:anchor="_Toc456289311" w:history="1">
        <w:r w:rsidRPr="004951EC">
          <w:rPr>
            <w:rStyle w:val="Hyperlink"/>
            <w:noProof/>
            <w:kern w:val="32"/>
          </w:rPr>
          <w:t>2.6 Building the new image jgqemux86v1 with recipe consul064386binv1</w:t>
        </w:r>
        <w:r w:rsidRPr="004951EC">
          <w:rPr>
            <w:rStyle w:val="Hyperlink"/>
            <w:rFonts w:ascii="Verdana" w:hAnsi="Verdana" w:cs="Verdana"/>
            <w:noProof/>
            <w:lang w:val="fr-FR"/>
          </w:rPr>
          <w:t>:</w:t>
        </w:r>
        <w:r>
          <w:rPr>
            <w:noProof/>
            <w:webHidden/>
          </w:rPr>
          <w:tab/>
        </w:r>
        <w:r>
          <w:rPr>
            <w:noProof/>
            <w:webHidden/>
          </w:rPr>
          <w:fldChar w:fldCharType="begin"/>
        </w:r>
        <w:r>
          <w:rPr>
            <w:noProof/>
            <w:webHidden/>
          </w:rPr>
          <w:instrText xml:space="preserve"> PAGEREF _Toc456289311 \h </w:instrText>
        </w:r>
        <w:r>
          <w:rPr>
            <w:noProof/>
            <w:webHidden/>
          </w:rPr>
        </w:r>
        <w:r>
          <w:rPr>
            <w:noProof/>
            <w:webHidden/>
          </w:rPr>
          <w:fldChar w:fldCharType="separate"/>
        </w:r>
        <w:r w:rsidR="006C3ECD">
          <w:rPr>
            <w:noProof/>
            <w:webHidden/>
          </w:rPr>
          <w:t>18</w:t>
        </w:r>
        <w:r>
          <w:rPr>
            <w:noProof/>
            <w:webHidden/>
          </w:rPr>
          <w:fldChar w:fldCharType="end"/>
        </w:r>
      </w:hyperlink>
    </w:p>
    <w:p w:rsidR="0001333D" w:rsidRDefault="0001333D">
      <w:pPr>
        <w:pStyle w:val="TOC2"/>
        <w:tabs>
          <w:tab w:val="right" w:leader="dot" w:pos="9062"/>
        </w:tabs>
        <w:rPr>
          <w:rFonts w:asciiTheme="minorHAnsi" w:eastAsiaTheme="minorEastAsia" w:hAnsiTheme="minorHAnsi" w:cstheme="minorBidi"/>
          <w:noProof/>
          <w:sz w:val="22"/>
          <w:szCs w:val="22"/>
          <w:lang w:eastAsia="en-US"/>
        </w:rPr>
      </w:pPr>
      <w:hyperlink w:anchor="_Toc456289312" w:history="1">
        <w:r w:rsidRPr="004951EC">
          <w:rPr>
            <w:rStyle w:val="Hyperlink"/>
            <w:noProof/>
            <w:kern w:val="32"/>
          </w:rPr>
          <w:t>2.7 Verified the newly build kernel and rootfs image:</w:t>
        </w:r>
        <w:r>
          <w:rPr>
            <w:noProof/>
            <w:webHidden/>
          </w:rPr>
          <w:tab/>
        </w:r>
        <w:r>
          <w:rPr>
            <w:noProof/>
            <w:webHidden/>
          </w:rPr>
          <w:fldChar w:fldCharType="begin"/>
        </w:r>
        <w:r>
          <w:rPr>
            <w:noProof/>
            <w:webHidden/>
          </w:rPr>
          <w:instrText xml:space="preserve"> PAGEREF _Toc456289312 \h </w:instrText>
        </w:r>
        <w:r>
          <w:rPr>
            <w:noProof/>
            <w:webHidden/>
          </w:rPr>
        </w:r>
        <w:r>
          <w:rPr>
            <w:noProof/>
            <w:webHidden/>
          </w:rPr>
          <w:fldChar w:fldCharType="separate"/>
        </w:r>
        <w:r w:rsidR="006C3ECD">
          <w:rPr>
            <w:noProof/>
            <w:webHidden/>
          </w:rPr>
          <w:t>22</w:t>
        </w:r>
        <w:r>
          <w:rPr>
            <w:noProof/>
            <w:webHidden/>
          </w:rPr>
          <w:fldChar w:fldCharType="end"/>
        </w:r>
      </w:hyperlink>
    </w:p>
    <w:p w:rsidR="0001333D" w:rsidRDefault="0001333D">
      <w:pPr>
        <w:pStyle w:val="TOC2"/>
        <w:tabs>
          <w:tab w:val="right" w:leader="dot" w:pos="9062"/>
        </w:tabs>
        <w:rPr>
          <w:rFonts w:asciiTheme="minorHAnsi" w:eastAsiaTheme="minorEastAsia" w:hAnsiTheme="minorHAnsi" w:cstheme="minorBidi"/>
          <w:noProof/>
          <w:sz w:val="22"/>
          <w:szCs w:val="22"/>
          <w:lang w:eastAsia="en-US"/>
        </w:rPr>
      </w:pPr>
      <w:hyperlink w:anchor="_Toc456289313" w:history="1">
        <w:r w:rsidRPr="004951EC">
          <w:rPr>
            <w:rStyle w:val="Hyperlink"/>
            <w:noProof/>
          </w:rPr>
          <w:t>2.8 Tree structure post new image build completion before deployment:</w:t>
        </w:r>
        <w:r>
          <w:rPr>
            <w:noProof/>
            <w:webHidden/>
          </w:rPr>
          <w:tab/>
        </w:r>
        <w:r>
          <w:rPr>
            <w:noProof/>
            <w:webHidden/>
          </w:rPr>
          <w:fldChar w:fldCharType="begin"/>
        </w:r>
        <w:r>
          <w:rPr>
            <w:noProof/>
            <w:webHidden/>
          </w:rPr>
          <w:instrText xml:space="preserve"> PAGEREF _Toc456289313 \h </w:instrText>
        </w:r>
        <w:r>
          <w:rPr>
            <w:noProof/>
            <w:webHidden/>
          </w:rPr>
        </w:r>
        <w:r>
          <w:rPr>
            <w:noProof/>
            <w:webHidden/>
          </w:rPr>
          <w:fldChar w:fldCharType="separate"/>
        </w:r>
        <w:r w:rsidR="006C3ECD">
          <w:rPr>
            <w:noProof/>
            <w:webHidden/>
          </w:rPr>
          <w:t>23</w:t>
        </w:r>
        <w:r>
          <w:rPr>
            <w:noProof/>
            <w:webHidden/>
          </w:rPr>
          <w:fldChar w:fldCharType="end"/>
        </w:r>
      </w:hyperlink>
    </w:p>
    <w:p w:rsidR="0001333D" w:rsidRDefault="0001333D">
      <w:pPr>
        <w:pStyle w:val="TOC2"/>
        <w:tabs>
          <w:tab w:val="right" w:leader="dot" w:pos="9062"/>
        </w:tabs>
        <w:rPr>
          <w:rFonts w:asciiTheme="minorHAnsi" w:eastAsiaTheme="minorEastAsia" w:hAnsiTheme="minorHAnsi" w:cstheme="minorBidi"/>
          <w:noProof/>
          <w:sz w:val="22"/>
          <w:szCs w:val="22"/>
          <w:lang w:eastAsia="en-US"/>
        </w:rPr>
      </w:pPr>
      <w:hyperlink w:anchor="_Toc456289314" w:history="1">
        <w:r w:rsidRPr="004951EC">
          <w:rPr>
            <w:rStyle w:val="Hyperlink"/>
            <w:noProof/>
            <w:kern w:val="32"/>
          </w:rPr>
          <w:t>2.9 Running the new image jgqemux86v1 with new kernel and rootfs:</w:t>
        </w:r>
        <w:r>
          <w:rPr>
            <w:noProof/>
            <w:webHidden/>
          </w:rPr>
          <w:tab/>
        </w:r>
        <w:r>
          <w:rPr>
            <w:noProof/>
            <w:webHidden/>
          </w:rPr>
          <w:fldChar w:fldCharType="begin"/>
        </w:r>
        <w:r>
          <w:rPr>
            <w:noProof/>
            <w:webHidden/>
          </w:rPr>
          <w:instrText xml:space="preserve"> PAGEREF _Toc456289314 \h </w:instrText>
        </w:r>
        <w:r>
          <w:rPr>
            <w:noProof/>
            <w:webHidden/>
          </w:rPr>
        </w:r>
        <w:r>
          <w:rPr>
            <w:noProof/>
            <w:webHidden/>
          </w:rPr>
          <w:fldChar w:fldCharType="separate"/>
        </w:r>
        <w:r w:rsidR="006C3ECD">
          <w:rPr>
            <w:noProof/>
            <w:webHidden/>
          </w:rPr>
          <w:t>24</w:t>
        </w:r>
        <w:r>
          <w:rPr>
            <w:noProof/>
            <w:webHidden/>
          </w:rPr>
          <w:fldChar w:fldCharType="end"/>
        </w:r>
      </w:hyperlink>
    </w:p>
    <w:p w:rsidR="0001333D" w:rsidRDefault="0001333D">
      <w:pPr>
        <w:pStyle w:val="TOC2"/>
        <w:tabs>
          <w:tab w:val="right" w:leader="dot" w:pos="9062"/>
        </w:tabs>
        <w:rPr>
          <w:rFonts w:asciiTheme="minorHAnsi" w:eastAsiaTheme="minorEastAsia" w:hAnsiTheme="minorHAnsi" w:cstheme="minorBidi"/>
          <w:noProof/>
          <w:sz w:val="22"/>
          <w:szCs w:val="22"/>
          <w:lang w:eastAsia="en-US"/>
        </w:rPr>
      </w:pPr>
      <w:hyperlink w:anchor="_Toc456289315" w:history="1">
        <w:r w:rsidRPr="004951EC">
          <w:rPr>
            <w:rStyle w:val="Hyperlink"/>
            <w:noProof/>
          </w:rPr>
          <w:t>2.10 Verified the source  consul-i386 source binary and destination target</w:t>
        </w:r>
        <w:r w:rsidRPr="004951EC">
          <w:rPr>
            <w:rStyle w:val="Hyperlink"/>
            <w:rFonts w:ascii="Verdana" w:hAnsi="Verdana" w:cs="Verdana"/>
            <w:noProof/>
            <w:lang w:val="fr-FR"/>
          </w:rPr>
          <w:t>:</w:t>
        </w:r>
        <w:r>
          <w:rPr>
            <w:noProof/>
            <w:webHidden/>
          </w:rPr>
          <w:tab/>
        </w:r>
        <w:r>
          <w:rPr>
            <w:noProof/>
            <w:webHidden/>
          </w:rPr>
          <w:fldChar w:fldCharType="begin"/>
        </w:r>
        <w:r>
          <w:rPr>
            <w:noProof/>
            <w:webHidden/>
          </w:rPr>
          <w:instrText xml:space="preserve"> PAGEREF _Toc456289315 \h </w:instrText>
        </w:r>
        <w:r>
          <w:rPr>
            <w:noProof/>
            <w:webHidden/>
          </w:rPr>
        </w:r>
        <w:r>
          <w:rPr>
            <w:noProof/>
            <w:webHidden/>
          </w:rPr>
          <w:fldChar w:fldCharType="separate"/>
        </w:r>
        <w:r w:rsidR="006C3ECD">
          <w:rPr>
            <w:noProof/>
            <w:webHidden/>
          </w:rPr>
          <w:t>26</w:t>
        </w:r>
        <w:r>
          <w:rPr>
            <w:noProof/>
            <w:webHidden/>
          </w:rPr>
          <w:fldChar w:fldCharType="end"/>
        </w:r>
      </w:hyperlink>
    </w:p>
    <w:p w:rsidR="00F15C51" w:rsidRDefault="00F15C51">
      <w:r w:rsidRPr="008739CC">
        <w:rPr>
          <w:b/>
          <w:bCs/>
          <w:noProof/>
          <w:color w:val="17365D"/>
        </w:rPr>
        <w:fldChar w:fldCharType="end"/>
      </w:r>
    </w:p>
    <w:p w:rsidR="001B162E" w:rsidRDefault="001B162E" w:rsidP="00195A40">
      <w:pPr>
        <w:pStyle w:val="BodyText"/>
        <w:rPr>
          <w:rStyle w:val="Hyperlink"/>
          <w:rFonts w:ascii="Verdana" w:hAnsi="Verdana" w:cs="Verdana"/>
          <w:b/>
          <w:color w:val="2F5496"/>
          <w:sz w:val="20"/>
          <w:u w:val="none"/>
          <w:lang w:val="fr-FR"/>
        </w:rPr>
      </w:pPr>
    </w:p>
    <w:p w:rsidR="001B162E" w:rsidRDefault="001B162E" w:rsidP="00195A40">
      <w:pPr>
        <w:pStyle w:val="BodyText"/>
        <w:rPr>
          <w:rStyle w:val="Hyperlink"/>
          <w:rFonts w:ascii="Verdana" w:hAnsi="Verdana" w:cs="Verdana"/>
          <w:b/>
          <w:color w:val="2F5496"/>
          <w:sz w:val="20"/>
          <w:u w:val="none"/>
          <w:lang w:val="fr-FR"/>
        </w:rPr>
      </w:pPr>
    </w:p>
    <w:p w:rsidR="001B162E" w:rsidRDefault="001B162E" w:rsidP="00195A40">
      <w:pPr>
        <w:pStyle w:val="BodyText"/>
        <w:rPr>
          <w:rStyle w:val="Hyperlink"/>
          <w:rFonts w:ascii="Verdana" w:hAnsi="Verdana" w:cs="Verdana"/>
          <w:b/>
          <w:color w:val="2F5496"/>
          <w:sz w:val="20"/>
          <w:u w:val="none"/>
          <w:lang w:val="fr-FR"/>
        </w:rPr>
      </w:pPr>
    </w:p>
    <w:p w:rsidR="001B162E" w:rsidRDefault="001B162E" w:rsidP="00195A40">
      <w:pPr>
        <w:pStyle w:val="BodyText"/>
        <w:rPr>
          <w:rStyle w:val="Hyperlink"/>
          <w:rFonts w:ascii="Verdana" w:hAnsi="Verdana" w:cs="Verdana"/>
          <w:b/>
          <w:color w:val="2F5496"/>
          <w:sz w:val="20"/>
          <w:u w:val="none"/>
          <w:lang w:val="fr-FR"/>
        </w:rPr>
      </w:pPr>
    </w:p>
    <w:p w:rsidR="00195A40" w:rsidRPr="00310436" w:rsidRDefault="00195A40" w:rsidP="00195A40">
      <w:pPr>
        <w:pStyle w:val="BodyText"/>
        <w:rPr>
          <w:rStyle w:val="Hyperlink"/>
          <w:rFonts w:ascii="Verdana" w:hAnsi="Verdana" w:cs="Verdana"/>
          <w:b/>
          <w:color w:val="2F5496"/>
          <w:sz w:val="20"/>
          <w:u w:val="none"/>
          <w:lang w:val="fr-FR"/>
        </w:rPr>
      </w:pPr>
      <w:r w:rsidRPr="00310436">
        <w:rPr>
          <w:rStyle w:val="Hyperlink"/>
          <w:rFonts w:ascii="Verdana" w:hAnsi="Verdana" w:cs="Verdana"/>
          <w:b/>
          <w:color w:val="2F5496"/>
          <w:sz w:val="20"/>
          <w:u w:val="none"/>
          <w:lang w:val="fr-FR"/>
        </w:rPr>
        <w:t xml:space="preserve">Development project </w:t>
      </w:r>
      <w:r w:rsidR="00C91C46">
        <w:rPr>
          <w:rStyle w:val="Hyperlink"/>
          <w:rFonts w:ascii="Verdana" w:hAnsi="Verdana" w:cs="Verdana"/>
          <w:b/>
          <w:color w:val="2F5496"/>
          <w:sz w:val="20"/>
          <w:u w:val="none"/>
          <w:lang w:val="fr-FR"/>
        </w:rPr>
        <w:t>using Yocto</w:t>
      </w:r>
    </w:p>
    <w:p w:rsidR="00310436" w:rsidRPr="00310436" w:rsidRDefault="00310436" w:rsidP="00195A40">
      <w:pPr>
        <w:pStyle w:val="BodyText"/>
        <w:rPr>
          <w:rStyle w:val="Hyperlink"/>
          <w:rFonts w:ascii="Verdana" w:hAnsi="Verdana" w:cs="Verdana"/>
          <w:b/>
          <w:color w:val="2F5496"/>
          <w:sz w:val="20"/>
          <w:u w:val="none"/>
          <w:lang w:val="fr-FR"/>
        </w:rPr>
      </w:pPr>
    </w:p>
    <w:p w:rsidR="00195A40" w:rsidRPr="00310436" w:rsidRDefault="00195A40" w:rsidP="00195A40">
      <w:pPr>
        <w:pStyle w:val="BodyText"/>
        <w:rPr>
          <w:rStyle w:val="Hyperlink"/>
          <w:rFonts w:ascii="Verdana" w:hAnsi="Verdana" w:cs="Verdana"/>
          <w:color w:val="2F5496"/>
          <w:sz w:val="20"/>
          <w:u w:val="none"/>
          <w:lang w:val="fr-FR"/>
        </w:rPr>
      </w:pPr>
      <w:r w:rsidRPr="00310436">
        <w:rPr>
          <w:rStyle w:val="Hyperlink"/>
          <w:rFonts w:ascii="Verdana" w:hAnsi="Verdana" w:cs="Verdana"/>
          <w:color w:val="2F5496"/>
          <w:sz w:val="20"/>
          <w:u w:val="none"/>
          <w:lang w:val="fr-FR"/>
        </w:rPr>
        <w:t xml:space="preserve">Yocto as a possible </w:t>
      </w:r>
      <w:r w:rsidR="001B162E">
        <w:rPr>
          <w:rStyle w:val="Hyperlink"/>
          <w:rFonts w:ascii="Verdana" w:hAnsi="Verdana" w:cs="Verdana"/>
          <w:color w:val="2F5496"/>
          <w:sz w:val="20"/>
          <w:u w:val="none"/>
          <w:lang w:val="fr-FR"/>
        </w:rPr>
        <w:t xml:space="preserve">openembedded platform for open </w:t>
      </w:r>
      <w:r w:rsidR="004A1E7B">
        <w:rPr>
          <w:rStyle w:val="Hyperlink"/>
          <w:rFonts w:ascii="Verdana" w:hAnsi="Verdana" w:cs="Verdana"/>
          <w:color w:val="2F5496"/>
          <w:sz w:val="20"/>
          <w:u w:val="none"/>
          <w:lang w:val="fr-FR"/>
        </w:rPr>
        <w:t xml:space="preserve">source embedded </w:t>
      </w:r>
      <w:r w:rsidRPr="00310436">
        <w:rPr>
          <w:rStyle w:val="Hyperlink"/>
          <w:rFonts w:ascii="Verdana" w:hAnsi="Verdana" w:cs="Verdana"/>
          <w:color w:val="2F5496"/>
          <w:sz w:val="20"/>
          <w:u w:val="none"/>
          <w:lang w:val="fr-FR"/>
        </w:rPr>
        <w:t xml:space="preserve">products in the future. Yocto is a set of tools and processes to create custom Linux distributions for embedded products independent from the underlying </w:t>
      </w:r>
      <w:r w:rsidR="004A1E7B">
        <w:rPr>
          <w:rStyle w:val="Hyperlink"/>
          <w:rFonts w:ascii="Verdana" w:hAnsi="Verdana" w:cs="Verdana"/>
          <w:color w:val="2F5496"/>
          <w:sz w:val="20"/>
          <w:u w:val="none"/>
          <w:lang w:val="fr-FR"/>
        </w:rPr>
        <w:t xml:space="preserve">hardware </w:t>
      </w:r>
      <w:r w:rsidRPr="00310436">
        <w:rPr>
          <w:rStyle w:val="Hyperlink"/>
          <w:rFonts w:ascii="Verdana" w:hAnsi="Verdana" w:cs="Verdana"/>
          <w:color w:val="2F5496"/>
          <w:sz w:val="20"/>
          <w:u w:val="none"/>
          <w:lang w:val="fr-FR"/>
        </w:rPr>
        <w:t>architecture</w:t>
      </w:r>
      <w:r w:rsidR="004A1E7B">
        <w:rPr>
          <w:rStyle w:val="Hyperlink"/>
          <w:rFonts w:ascii="Verdana" w:hAnsi="Verdana" w:cs="Verdana"/>
          <w:color w:val="2F5496"/>
          <w:sz w:val="20"/>
          <w:u w:val="none"/>
          <w:lang w:val="fr-FR"/>
        </w:rPr>
        <w:t xml:space="preserve"> with minimal efforts in integration in cross vendor integration</w:t>
      </w:r>
      <w:r w:rsidRPr="00310436">
        <w:rPr>
          <w:rStyle w:val="Hyperlink"/>
          <w:rFonts w:ascii="Verdana" w:hAnsi="Verdana" w:cs="Verdana"/>
          <w:color w:val="2F5496"/>
          <w:sz w:val="20"/>
          <w:u w:val="none"/>
          <w:lang w:val="fr-FR"/>
        </w:rPr>
        <w:t>.</w:t>
      </w:r>
      <w:r w:rsidR="001A4892">
        <w:rPr>
          <w:rStyle w:val="Hyperlink"/>
          <w:rFonts w:ascii="Verdana" w:hAnsi="Verdana" w:cs="Verdana"/>
          <w:color w:val="2F5496"/>
          <w:sz w:val="20"/>
          <w:u w:val="none"/>
          <w:lang w:val="fr-FR"/>
        </w:rPr>
        <w:t xml:space="preserve"> Y</w:t>
      </w:r>
      <w:r w:rsidR="004A1E7B">
        <w:rPr>
          <w:rStyle w:val="Hyperlink"/>
          <w:rFonts w:ascii="Verdana" w:hAnsi="Verdana" w:cs="Verdana"/>
          <w:color w:val="2F5496"/>
          <w:sz w:val="20"/>
          <w:u w:val="none"/>
          <w:lang w:val="fr-FR"/>
        </w:rPr>
        <w:t xml:space="preserve">octo solves this problem using recipe, </w:t>
      </w:r>
      <w:r w:rsidR="001A4892">
        <w:rPr>
          <w:rStyle w:val="Hyperlink"/>
          <w:rFonts w:ascii="Verdana" w:hAnsi="Verdana" w:cs="Verdana"/>
          <w:color w:val="2F5496"/>
          <w:sz w:val="20"/>
          <w:u w:val="none"/>
          <w:lang w:val="fr-FR"/>
        </w:rPr>
        <w:t>which</w:t>
      </w:r>
      <w:r w:rsidRPr="00310436">
        <w:rPr>
          <w:rStyle w:val="Hyperlink"/>
          <w:rFonts w:ascii="Verdana" w:hAnsi="Verdana" w:cs="Verdana"/>
          <w:color w:val="2F5496"/>
          <w:sz w:val="20"/>
          <w:u w:val="none"/>
          <w:lang w:val="fr-FR"/>
        </w:rPr>
        <w:t xml:space="preserve"> provides information about packages, dependencies, where the source code resides, how to build the package and more.</w:t>
      </w:r>
    </w:p>
    <w:p w:rsidR="00B01C32" w:rsidRPr="00310436" w:rsidRDefault="00B01C32" w:rsidP="00195A40">
      <w:pPr>
        <w:pStyle w:val="BodyText"/>
        <w:rPr>
          <w:rStyle w:val="Hyperlink"/>
          <w:rFonts w:ascii="Verdana" w:hAnsi="Verdana" w:cs="Verdana"/>
          <w:color w:val="2F5496"/>
          <w:sz w:val="20"/>
          <w:u w:val="none"/>
          <w:lang w:val="fr-FR"/>
        </w:rPr>
      </w:pPr>
    </w:p>
    <w:p w:rsidR="00310436" w:rsidRPr="00310436" w:rsidRDefault="00310436" w:rsidP="00195A40">
      <w:pPr>
        <w:pStyle w:val="BodyText"/>
        <w:rPr>
          <w:rStyle w:val="Hyperlink"/>
          <w:rFonts w:ascii="Verdana" w:hAnsi="Verdana" w:cs="Verdana"/>
          <w:color w:val="2F5496"/>
          <w:sz w:val="20"/>
          <w:u w:val="none"/>
          <w:lang w:val="fr-FR"/>
        </w:rPr>
      </w:pPr>
    </w:p>
    <w:p w:rsidR="00310436" w:rsidRPr="00310436" w:rsidRDefault="00310436" w:rsidP="00195A40">
      <w:pPr>
        <w:pStyle w:val="BodyText"/>
        <w:pBdr>
          <w:bottom w:val="double" w:sz="6" w:space="1" w:color="auto"/>
        </w:pBdr>
        <w:rPr>
          <w:rStyle w:val="Hyperlink"/>
          <w:rFonts w:ascii="Verdana" w:hAnsi="Verdana" w:cs="Verdana"/>
          <w:color w:val="2F5496"/>
          <w:sz w:val="20"/>
          <w:u w:val="none"/>
          <w:lang w:val="fr-FR"/>
        </w:rPr>
      </w:pPr>
    </w:p>
    <w:p w:rsidR="00A90472" w:rsidRPr="00310436" w:rsidRDefault="00A90472" w:rsidP="00195A40">
      <w:pPr>
        <w:pStyle w:val="BodyText"/>
        <w:rPr>
          <w:rStyle w:val="Hyperlink"/>
          <w:rFonts w:ascii="Verdana" w:hAnsi="Verdana" w:cs="Verdana"/>
          <w:color w:val="2F5496"/>
          <w:sz w:val="20"/>
          <w:u w:val="none"/>
          <w:lang w:val="fr-FR"/>
        </w:rPr>
      </w:pPr>
    </w:p>
    <w:p w:rsidR="00B01C32" w:rsidRPr="00310436" w:rsidRDefault="00B01C32" w:rsidP="00195A40">
      <w:pPr>
        <w:pStyle w:val="BodyText"/>
        <w:rPr>
          <w:rStyle w:val="Hyperlink"/>
          <w:rFonts w:ascii="Verdana" w:hAnsi="Verdana" w:cs="Verdana"/>
          <w:color w:val="2F5496"/>
          <w:sz w:val="20"/>
          <w:u w:val="none"/>
          <w:lang w:val="fr-FR"/>
        </w:rPr>
      </w:pPr>
    </w:p>
    <w:p w:rsidR="00FB0323" w:rsidRPr="00F15C51" w:rsidRDefault="002E75FE" w:rsidP="00F15C51">
      <w:pPr>
        <w:pStyle w:val="Heading2"/>
        <w:rPr>
          <w:rStyle w:val="Hyperlink"/>
          <w:color w:val="4F81BD"/>
          <w:u w:val="none"/>
        </w:rPr>
      </w:pPr>
      <w:bookmarkStart w:id="1" w:name="_Toc456289288"/>
      <w:r w:rsidRPr="00F15C51">
        <w:rPr>
          <w:rStyle w:val="Hyperlink"/>
          <w:color w:val="4F81BD"/>
          <w:u w:val="none"/>
        </w:rPr>
        <w:t>Problem </w:t>
      </w:r>
      <w:r w:rsidR="00C91C46">
        <w:rPr>
          <w:rStyle w:val="Hyperlink"/>
          <w:color w:val="4F81BD"/>
          <w:u w:val="none"/>
        </w:rPr>
        <w:t>1</w:t>
      </w:r>
      <w:r w:rsidRPr="00F15C51">
        <w:rPr>
          <w:rStyle w:val="Hyperlink"/>
          <w:color w:val="4F81BD"/>
          <w:u w:val="none"/>
        </w:rPr>
        <w:t>:</w:t>
      </w:r>
      <w:bookmarkEnd w:id="1"/>
      <w:r w:rsidR="00195A40" w:rsidRPr="00F15C51">
        <w:rPr>
          <w:rStyle w:val="Hyperlink"/>
          <w:color w:val="4F81BD"/>
          <w:u w:val="none"/>
        </w:rPr>
        <w:t xml:space="preserve"> </w:t>
      </w:r>
    </w:p>
    <w:p w:rsidR="00FB0323" w:rsidRDefault="00FB0323" w:rsidP="00195A40">
      <w:pPr>
        <w:pStyle w:val="BodyText"/>
        <w:rPr>
          <w:rStyle w:val="Hyperlink"/>
          <w:rFonts w:ascii="Verdana" w:hAnsi="Verdana" w:cs="Verdana"/>
          <w:color w:val="2F5496"/>
          <w:sz w:val="20"/>
          <w:u w:val="none"/>
          <w:lang w:val="fr-FR"/>
        </w:rPr>
      </w:pPr>
    </w:p>
    <w:p w:rsidR="00195A40" w:rsidRPr="00310436" w:rsidRDefault="00195A40" w:rsidP="00105ABF">
      <w:pPr>
        <w:pStyle w:val="BodyText"/>
        <w:rPr>
          <w:rStyle w:val="Hyperlink"/>
          <w:rFonts w:ascii="Verdana" w:hAnsi="Verdana" w:cs="Verdana"/>
          <w:color w:val="2F5496"/>
          <w:sz w:val="20"/>
          <w:u w:val="none"/>
          <w:lang w:val="fr-FR"/>
        </w:rPr>
      </w:pPr>
      <w:r w:rsidRPr="00310436">
        <w:rPr>
          <w:rStyle w:val="Hyperlink"/>
          <w:rFonts w:ascii="Verdana" w:hAnsi="Verdana" w:cs="Verdana"/>
          <w:color w:val="2F5496"/>
          <w:sz w:val="20"/>
          <w:u w:val="none"/>
          <w:lang w:val="fr-FR"/>
        </w:rPr>
        <w:t xml:space="preserve">Consul is a distributed key/value store </w:t>
      </w:r>
      <w:r w:rsidR="00105ABF">
        <w:rPr>
          <w:rStyle w:val="Hyperlink"/>
          <w:rFonts w:ascii="Verdana" w:hAnsi="Verdana" w:cs="Verdana"/>
          <w:color w:val="2F5496"/>
          <w:sz w:val="20"/>
          <w:u w:val="none"/>
          <w:lang w:val="fr-FR"/>
        </w:rPr>
        <w:t>for distributed NoSQL database</w:t>
      </w:r>
      <w:r w:rsidRPr="00310436">
        <w:rPr>
          <w:rStyle w:val="Hyperlink"/>
          <w:rFonts w:ascii="Verdana" w:hAnsi="Verdana" w:cs="Verdana"/>
          <w:color w:val="2F5496"/>
          <w:sz w:val="20"/>
          <w:u w:val="none"/>
          <w:lang w:val="fr-FR"/>
        </w:rPr>
        <w:t xml:space="preserve">. Unfortunately there </w:t>
      </w:r>
      <w:r w:rsidR="00105ABF">
        <w:rPr>
          <w:rStyle w:val="Hyperlink"/>
          <w:rFonts w:ascii="Verdana" w:hAnsi="Verdana" w:cs="Verdana"/>
          <w:color w:val="2F5496"/>
          <w:sz w:val="20"/>
          <w:u w:val="none"/>
          <w:lang w:val="fr-FR"/>
        </w:rPr>
        <w:t xml:space="preserve">is no recipe for Consul to date in Yocto distribution. </w:t>
      </w:r>
      <w:r w:rsidRPr="00310436">
        <w:rPr>
          <w:rStyle w:val="Hyperlink"/>
          <w:rFonts w:ascii="Verdana" w:hAnsi="Verdana" w:cs="Verdana"/>
          <w:color w:val="2F5496"/>
          <w:sz w:val="20"/>
          <w:u w:val="none"/>
          <w:lang w:val="fr-FR"/>
        </w:rPr>
        <w:t xml:space="preserve">We would like you to </w:t>
      </w:r>
      <w:r w:rsidR="009A6F6E">
        <w:rPr>
          <w:rStyle w:val="Hyperlink"/>
          <w:rFonts w:ascii="Verdana" w:hAnsi="Verdana" w:cs="Verdana"/>
          <w:color w:val="2F5496"/>
          <w:sz w:val="20"/>
          <w:u w:val="none"/>
          <w:lang w:val="fr-FR"/>
        </w:rPr>
        <w:t>write a Yocto recipe for Consul to understand the porting efforts required for any unknown third-party vendor when source code repository and direct binary integration effort involved.</w:t>
      </w:r>
    </w:p>
    <w:p w:rsidR="00195A40" w:rsidRPr="00310436" w:rsidRDefault="00195A40" w:rsidP="00195A40">
      <w:pPr>
        <w:pStyle w:val="BodyText"/>
        <w:jc w:val="left"/>
        <w:rPr>
          <w:rStyle w:val="Hyperlink"/>
          <w:rFonts w:ascii="Verdana" w:hAnsi="Verdana" w:cs="Verdana"/>
          <w:color w:val="2F5496"/>
          <w:sz w:val="20"/>
          <w:u w:val="none"/>
          <w:lang w:val="fr-FR"/>
        </w:rPr>
      </w:pPr>
    </w:p>
    <w:p w:rsidR="002E75FE" w:rsidRPr="00310436" w:rsidRDefault="002E75FE" w:rsidP="00195A40">
      <w:pPr>
        <w:pStyle w:val="BodyText"/>
        <w:jc w:val="left"/>
        <w:rPr>
          <w:rStyle w:val="Hyperlink"/>
          <w:rFonts w:ascii="Verdana" w:hAnsi="Verdana" w:cs="Verdana"/>
          <w:color w:val="2F5496"/>
          <w:sz w:val="20"/>
          <w:u w:val="none"/>
          <w:lang w:val="fr-FR"/>
        </w:rPr>
      </w:pPr>
    </w:p>
    <w:p w:rsidR="00053E10" w:rsidRPr="00F15C51" w:rsidRDefault="00053E10" w:rsidP="00F15C51">
      <w:pPr>
        <w:pStyle w:val="Heading2"/>
        <w:rPr>
          <w:rStyle w:val="Hyperlink"/>
          <w:color w:val="4F81BD"/>
          <w:u w:val="none"/>
        </w:rPr>
      </w:pPr>
      <w:bookmarkStart w:id="2" w:name="_Toc456289289"/>
      <w:r w:rsidRPr="00F15C51">
        <w:rPr>
          <w:rStyle w:val="Hyperlink"/>
          <w:color w:val="4F81BD"/>
          <w:u w:val="none"/>
        </w:rPr>
        <w:t>Solution</w:t>
      </w:r>
      <w:r w:rsidR="00B01C32" w:rsidRPr="00F15C51">
        <w:rPr>
          <w:rStyle w:val="Hyperlink"/>
          <w:color w:val="4F81BD"/>
          <w:u w:val="none"/>
        </w:rPr>
        <w:t xml:space="preserve"> of </w:t>
      </w:r>
      <w:r w:rsidR="00C91C46">
        <w:rPr>
          <w:rStyle w:val="Hyperlink"/>
          <w:color w:val="4F81BD"/>
          <w:u w:val="none"/>
        </w:rPr>
        <w:t>Problem</w:t>
      </w:r>
      <w:r w:rsidR="00B01C32" w:rsidRPr="00F15C51">
        <w:rPr>
          <w:rStyle w:val="Hyperlink"/>
          <w:color w:val="4F81BD"/>
          <w:u w:val="none"/>
        </w:rPr>
        <w:t>1</w:t>
      </w:r>
      <w:r w:rsidR="00C91C46">
        <w:rPr>
          <w:rStyle w:val="Hyperlink"/>
          <w:color w:val="4F81BD"/>
          <w:u w:val="none"/>
        </w:rPr>
        <w:t>:</w:t>
      </w:r>
      <w:bookmarkEnd w:id="2"/>
    </w:p>
    <w:p w:rsidR="00195A40" w:rsidRPr="00310436" w:rsidRDefault="00195A40" w:rsidP="00195A40">
      <w:pPr>
        <w:pStyle w:val="BodyText"/>
        <w:jc w:val="left"/>
        <w:rPr>
          <w:rStyle w:val="Hyperlink"/>
          <w:rFonts w:ascii="Verdana" w:hAnsi="Verdana" w:cs="Verdana"/>
          <w:color w:val="2F5496"/>
          <w:sz w:val="20"/>
          <w:u w:val="none"/>
          <w:lang w:val="fr-FR"/>
        </w:rPr>
      </w:pPr>
    </w:p>
    <w:p w:rsidR="008865C1" w:rsidRDefault="008865C1" w:rsidP="00195A40">
      <w:pPr>
        <w:pStyle w:val="BodyText"/>
        <w:jc w:val="left"/>
        <w:rPr>
          <w:rStyle w:val="Hyperlink"/>
          <w:rFonts w:ascii="Verdana" w:hAnsi="Verdana" w:cs="Verdana"/>
          <w:color w:val="2F5496"/>
          <w:sz w:val="20"/>
          <w:u w:val="none"/>
          <w:lang w:val="fr-FR"/>
        </w:rPr>
      </w:pPr>
    </w:p>
    <w:p w:rsidR="00F15C51" w:rsidRPr="00F15C51" w:rsidRDefault="00360D1A" w:rsidP="00F15C51">
      <w:pPr>
        <w:pStyle w:val="Heading2"/>
        <w:rPr>
          <w:rStyle w:val="Hyperlink"/>
          <w:color w:val="1F497D"/>
          <w:u w:val="none"/>
        </w:rPr>
      </w:pPr>
      <w:bookmarkStart w:id="3" w:name="_Toc456289290"/>
      <w:r w:rsidRPr="00F15C51">
        <w:rPr>
          <w:rStyle w:val="Hyperlink"/>
          <w:color w:val="1F497D"/>
          <w:u w:val="none"/>
        </w:rPr>
        <w:t xml:space="preserve">1.1 </w:t>
      </w:r>
      <w:r w:rsidR="00195A40" w:rsidRPr="00F15C51">
        <w:rPr>
          <w:rStyle w:val="Hyperlink"/>
          <w:color w:val="1F497D"/>
          <w:u w:val="none"/>
        </w:rPr>
        <w:t>Consul DB</w:t>
      </w:r>
      <w:r w:rsidR="00F15C51" w:rsidRPr="00F15C51">
        <w:rPr>
          <w:rStyle w:val="Hyperlink"/>
          <w:color w:val="1F497D"/>
          <w:u w:val="none"/>
        </w:rPr>
        <w:t>:</w:t>
      </w:r>
      <w:bookmarkEnd w:id="3"/>
    </w:p>
    <w:p w:rsidR="00360D1A" w:rsidRPr="00310436" w:rsidRDefault="00F15C51" w:rsidP="00195A40">
      <w:pPr>
        <w:pStyle w:val="BodyText"/>
        <w:jc w:val="left"/>
        <w:rPr>
          <w:rStyle w:val="Hyperlink"/>
          <w:rFonts w:ascii="Verdana" w:hAnsi="Verdana" w:cs="Verdana"/>
          <w:color w:val="2F5496"/>
          <w:sz w:val="20"/>
          <w:u w:val="none"/>
          <w:lang w:val="fr-FR"/>
        </w:rPr>
      </w:pPr>
      <w:r>
        <w:rPr>
          <w:rStyle w:val="Hyperlink"/>
          <w:rFonts w:ascii="Verdana" w:hAnsi="Verdana" w:cs="Verdana"/>
          <w:color w:val="2F5496"/>
          <w:sz w:val="20"/>
          <w:u w:val="none"/>
          <w:lang w:val="fr-FR"/>
        </w:rPr>
        <w:t xml:space="preserve">It </w:t>
      </w:r>
      <w:r w:rsidR="00195A40" w:rsidRPr="00310436">
        <w:rPr>
          <w:rStyle w:val="Hyperlink"/>
          <w:rFonts w:ascii="Verdana" w:hAnsi="Verdana" w:cs="Verdana"/>
          <w:color w:val="2F5496"/>
          <w:sz w:val="20"/>
          <w:u w:val="none"/>
          <w:lang w:val="fr-FR"/>
        </w:rPr>
        <w:t xml:space="preserve">is </w:t>
      </w:r>
      <w:r w:rsidR="00360D1A" w:rsidRPr="00310436">
        <w:rPr>
          <w:rStyle w:val="Hyperlink"/>
          <w:rFonts w:ascii="Verdana" w:hAnsi="Verdana" w:cs="Verdana"/>
          <w:color w:val="2F5496"/>
          <w:sz w:val="20"/>
          <w:u w:val="none"/>
          <w:lang w:val="fr-FR"/>
        </w:rPr>
        <w:t xml:space="preserve">a </w:t>
      </w:r>
      <w:hyperlink r:id="rId10" w:history="1">
        <w:r w:rsidR="00360D1A" w:rsidRPr="00310436">
          <w:rPr>
            <w:rStyle w:val="Hyperlink"/>
            <w:rFonts w:ascii="Verdana" w:hAnsi="Verdana" w:cs="Verdana"/>
            <w:sz w:val="20"/>
            <w:lang w:val="fr-FR"/>
          </w:rPr>
          <w:t>HashiCorp</w:t>
        </w:r>
      </w:hyperlink>
      <w:r w:rsidR="00360D1A" w:rsidRPr="00310436">
        <w:rPr>
          <w:rStyle w:val="Hyperlink"/>
          <w:rFonts w:ascii="Verdana" w:hAnsi="Verdana" w:cs="Verdana"/>
          <w:color w:val="2F5496"/>
          <w:sz w:val="20"/>
          <w:u w:val="none"/>
          <w:lang w:val="fr-FR"/>
        </w:rPr>
        <w:t xml:space="preserve"> product </w:t>
      </w:r>
      <w:r w:rsidR="00195A40" w:rsidRPr="00310436">
        <w:rPr>
          <w:rStyle w:val="Hyperlink"/>
          <w:rFonts w:ascii="Verdana" w:hAnsi="Verdana" w:cs="Verdana"/>
          <w:color w:val="2F5496"/>
          <w:sz w:val="20"/>
          <w:u w:val="none"/>
          <w:lang w:val="fr-FR"/>
        </w:rPr>
        <w:t xml:space="preserve">hosted by </w:t>
      </w:r>
      <w:hyperlink r:id="rId11" w:history="1">
        <w:r w:rsidR="00195A40" w:rsidRPr="00310436">
          <w:rPr>
            <w:rStyle w:val="Hyperlink"/>
            <w:rFonts w:ascii="Verdana" w:hAnsi="Verdana" w:cs="Verdana"/>
            <w:sz w:val="20"/>
            <w:lang w:val="fr-FR"/>
          </w:rPr>
          <w:t>www.consul.io</w:t>
        </w:r>
      </w:hyperlink>
      <w:r w:rsidR="000021C8">
        <w:rPr>
          <w:rStyle w:val="Hyperlink"/>
          <w:rFonts w:ascii="Verdana" w:hAnsi="Verdana" w:cs="Verdana"/>
          <w:color w:val="2F5496"/>
          <w:sz w:val="20"/>
          <w:u w:val="none"/>
          <w:lang w:val="fr-FR"/>
        </w:rPr>
        <w:t xml:space="preserve"> and</w:t>
      </w:r>
      <w:r w:rsidR="00195A40" w:rsidRPr="00310436">
        <w:rPr>
          <w:rStyle w:val="Hyperlink"/>
          <w:rFonts w:ascii="Verdana" w:hAnsi="Verdana" w:cs="Verdana"/>
          <w:color w:val="2F5496"/>
          <w:sz w:val="20"/>
          <w:u w:val="none"/>
          <w:lang w:val="fr-FR"/>
        </w:rPr>
        <w:t xml:space="preserve"> maintained with </w:t>
      </w:r>
      <w:hyperlink r:id="rId12" w:history="1">
        <w:r w:rsidR="00195A40" w:rsidRPr="00310436">
          <w:rPr>
            <w:rStyle w:val="Hyperlink"/>
            <w:rFonts w:ascii="Verdana" w:hAnsi="Verdana" w:cs="Verdana"/>
            <w:sz w:val="20"/>
            <w:lang w:val="fr-FR"/>
          </w:rPr>
          <w:t>Golang</w:t>
        </w:r>
      </w:hyperlink>
      <w:r w:rsidR="00195A40" w:rsidRPr="00310436">
        <w:rPr>
          <w:rStyle w:val="Hyperlink"/>
          <w:rFonts w:ascii="Verdana" w:hAnsi="Verdana" w:cs="Verdana"/>
          <w:color w:val="2F5496"/>
          <w:sz w:val="20"/>
          <w:u w:val="none"/>
          <w:lang w:val="fr-FR"/>
        </w:rPr>
        <w:t xml:space="preserve">. Consul is publicly available </w:t>
      </w:r>
      <w:r w:rsidR="000021C8">
        <w:rPr>
          <w:rStyle w:val="Hyperlink"/>
          <w:rFonts w:ascii="Verdana" w:hAnsi="Verdana" w:cs="Verdana"/>
          <w:color w:val="2F5496"/>
          <w:sz w:val="20"/>
          <w:u w:val="none"/>
          <w:lang w:val="fr-FR"/>
        </w:rPr>
        <w:t xml:space="preserve">in multiple </w:t>
      </w:r>
      <w:r w:rsidR="008865C1">
        <w:rPr>
          <w:rStyle w:val="Hyperlink"/>
          <w:rFonts w:ascii="Verdana" w:hAnsi="Verdana" w:cs="Verdana"/>
          <w:color w:val="2F5496"/>
          <w:sz w:val="20"/>
          <w:u w:val="none"/>
          <w:lang w:val="fr-FR"/>
        </w:rPr>
        <w:t>varients</w:t>
      </w:r>
      <w:r w:rsidR="00360D1A" w:rsidRPr="00310436">
        <w:rPr>
          <w:rStyle w:val="Hyperlink"/>
          <w:rFonts w:ascii="Verdana" w:hAnsi="Verdana" w:cs="Verdana"/>
          <w:color w:val="2F5496"/>
          <w:sz w:val="20"/>
          <w:u w:val="none"/>
          <w:lang w:val="fr-FR"/>
        </w:rPr>
        <w:t>:</w:t>
      </w:r>
    </w:p>
    <w:p w:rsidR="00360D1A" w:rsidRPr="00310436" w:rsidRDefault="00360D1A" w:rsidP="00195A40">
      <w:pPr>
        <w:pStyle w:val="BodyText"/>
        <w:jc w:val="left"/>
        <w:rPr>
          <w:rStyle w:val="Hyperlink"/>
          <w:rFonts w:ascii="Verdana" w:hAnsi="Verdana" w:cs="Verdana"/>
          <w:color w:val="2F5496"/>
          <w:sz w:val="20"/>
          <w:u w:val="none"/>
          <w:lang w:val="fr-FR"/>
        </w:rPr>
      </w:pPr>
    </w:p>
    <w:p w:rsidR="00195A40" w:rsidRPr="00310436" w:rsidRDefault="00360D1A" w:rsidP="00360D1A">
      <w:pPr>
        <w:pStyle w:val="BodyText"/>
        <w:numPr>
          <w:ilvl w:val="2"/>
          <w:numId w:val="16"/>
        </w:numPr>
        <w:jc w:val="left"/>
        <w:rPr>
          <w:rStyle w:val="Hyperlink"/>
          <w:rFonts w:ascii="Verdana" w:hAnsi="Verdana" w:cs="Verdana"/>
          <w:color w:val="2F5496"/>
          <w:sz w:val="20"/>
          <w:u w:val="none"/>
          <w:lang w:val="fr-FR"/>
        </w:rPr>
      </w:pPr>
      <w:r w:rsidRPr="00310436">
        <w:rPr>
          <w:rStyle w:val="Hyperlink"/>
          <w:rFonts w:ascii="Verdana" w:hAnsi="Verdana" w:cs="Verdana"/>
          <w:color w:val="2F5496"/>
          <w:sz w:val="20"/>
          <w:u w:val="none"/>
          <w:lang w:val="fr-FR"/>
        </w:rPr>
        <w:t xml:space="preserve">Latest and stable </w:t>
      </w:r>
      <w:r w:rsidR="00717E1D" w:rsidRPr="00310436">
        <w:rPr>
          <w:rStyle w:val="Hyperlink"/>
          <w:rFonts w:ascii="Verdana" w:hAnsi="Verdana" w:cs="Verdana"/>
          <w:color w:val="2F5496"/>
          <w:sz w:val="20"/>
          <w:u w:val="none"/>
          <w:lang w:val="fr-FR"/>
        </w:rPr>
        <w:t xml:space="preserve">Binary </w:t>
      </w:r>
      <w:r w:rsidR="000021C8">
        <w:rPr>
          <w:rStyle w:val="Hyperlink"/>
          <w:rFonts w:ascii="Verdana" w:hAnsi="Verdana" w:cs="Verdana"/>
          <w:color w:val="2F5496"/>
          <w:sz w:val="20"/>
          <w:u w:val="none"/>
          <w:lang w:val="fr-FR"/>
        </w:rPr>
        <w:t>Release</w:t>
      </w:r>
      <w:r w:rsidRPr="00310436">
        <w:rPr>
          <w:rStyle w:val="Hyperlink"/>
          <w:rFonts w:ascii="Verdana" w:hAnsi="Verdana" w:cs="Verdana"/>
          <w:color w:val="2F5496"/>
          <w:sz w:val="20"/>
          <w:u w:val="none"/>
          <w:lang w:val="fr-FR"/>
        </w:rPr>
        <w:t>: 0.6.4 release: D</w:t>
      </w:r>
      <w:r w:rsidR="00195A40" w:rsidRPr="00310436">
        <w:rPr>
          <w:rStyle w:val="Hyperlink"/>
          <w:rFonts w:ascii="Verdana" w:hAnsi="Verdana" w:cs="Verdana"/>
          <w:color w:val="2F5496"/>
          <w:sz w:val="20"/>
          <w:u w:val="none"/>
          <w:lang w:val="fr-FR"/>
        </w:rPr>
        <w:t xml:space="preserve">irect target platform binary under </w:t>
      </w:r>
      <w:hyperlink r:id="rId13" w:history="1">
        <w:r w:rsidR="00195A40" w:rsidRPr="00310436">
          <w:rPr>
            <w:rStyle w:val="Hyperlink"/>
            <w:rFonts w:ascii="Verdana" w:hAnsi="Verdana" w:cs="Verdana"/>
            <w:sz w:val="20"/>
            <w:lang w:val="fr-FR"/>
          </w:rPr>
          <w:t>https://www.consul.io/downloads.html</w:t>
        </w:r>
      </w:hyperlink>
      <w:r w:rsidR="00195A40" w:rsidRPr="00310436">
        <w:rPr>
          <w:rStyle w:val="Hyperlink"/>
          <w:rFonts w:ascii="Verdana" w:hAnsi="Verdana" w:cs="Verdana"/>
          <w:color w:val="2F5496"/>
          <w:sz w:val="20"/>
          <w:u w:val="none"/>
          <w:lang w:val="fr-FR"/>
        </w:rPr>
        <w:t xml:space="preserve"> for several common architectures.</w:t>
      </w:r>
    </w:p>
    <w:p w:rsidR="00717E1D" w:rsidRPr="00310436" w:rsidRDefault="00717E1D" w:rsidP="00717E1D">
      <w:pPr>
        <w:pStyle w:val="BodyText"/>
        <w:ind w:left="720"/>
        <w:jc w:val="left"/>
        <w:rPr>
          <w:rStyle w:val="Hyperlink"/>
          <w:rFonts w:ascii="Verdana" w:hAnsi="Verdana" w:cs="Verdana"/>
          <w:color w:val="2F5496"/>
          <w:sz w:val="20"/>
          <w:u w:val="none"/>
          <w:lang w:val="fr-FR"/>
        </w:rPr>
      </w:pPr>
    </w:p>
    <w:p w:rsidR="00360D1A" w:rsidRPr="00310436" w:rsidRDefault="00360D1A" w:rsidP="00717E1D">
      <w:pPr>
        <w:pStyle w:val="BodyText"/>
        <w:numPr>
          <w:ilvl w:val="2"/>
          <w:numId w:val="16"/>
        </w:numPr>
        <w:jc w:val="left"/>
        <w:rPr>
          <w:rStyle w:val="Hyperlink"/>
          <w:rFonts w:ascii="Verdana" w:hAnsi="Verdana" w:cs="Verdana"/>
          <w:color w:val="2F5496"/>
          <w:sz w:val="20"/>
          <w:u w:val="none"/>
          <w:lang w:val="fr-FR"/>
        </w:rPr>
      </w:pPr>
      <w:r w:rsidRPr="00310436">
        <w:rPr>
          <w:rStyle w:val="Hyperlink"/>
          <w:rFonts w:ascii="Verdana" w:hAnsi="Verdana" w:cs="Verdana"/>
          <w:color w:val="2F5496"/>
          <w:sz w:val="20"/>
          <w:u w:val="none"/>
          <w:lang w:val="fr-FR"/>
        </w:rPr>
        <w:t>Open source </w:t>
      </w:r>
      <w:r w:rsidR="000021C8">
        <w:rPr>
          <w:rStyle w:val="Hyperlink"/>
          <w:rFonts w:ascii="Verdana" w:hAnsi="Verdana" w:cs="Verdana"/>
          <w:color w:val="2F5496"/>
          <w:sz w:val="20"/>
          <w:u w:val="none"/>
          <w:lang w:val="fr-FR"/>
        </w:rPr>
        <w:t>Git Reposito</w:t>
      </w:r>
      <w:r w:rsidR="00717E1D" w:rsidRPr="00310436">
        <w:rPr>
          <w:rStyle w:val="Hyperlink"/>
          <w:rFonts w:ascii="Verdana" w:hAnsi="Verdana" w:cs="Verdana"/>
          <w:color w:val="2F5496"/>
          <w:sz w:val="20"/>
          <w:u w:val="none"/>
          <w:lang w:val="fr-FR"/>
        </w:rPr>
        <w:t>ry</w:t>
      </w:r>
      <w:r w:rsidRPr="00310436">
        <w:rPr>
          <w:rStyle w:val="Hyperlink"/>
          <w:rFonts w:ascii="Verdana" w:hAnsi="Verdana" w:cs="Verdana"/>
          <w:color w:val="2F5496"/>
          <w:sz w:val="20"/>
          <w:u w:val="none"/>
          <w:lang w:val="fr-FR"/>
        </w:rPr>
        <w:t xml:space="preserve">: 0.6.2 </w:t>
      </w:r>
      <w:r w:rsidR="00717E1D" w:rsidRPr="00310436">
        <w:rPr>
          <w:rStyle w:val="Hyperlink"/>
          <w:rFonts w:ascii="Verdana" w:hAnsi="Verdana" w:cs="Verdana"/>
          <w:color w:val="2F5496"/>
          <w:sz w:val="20"/>
          <w:u w:val="none"/>
          <w:lang w:val="fr-FR"/>
        </w:rPr>
        <w:t xml:space="preserve">and master branch </w:t>
      </w:r>
      <w:r w:rsidRPr="00310436">
        <w:rPr>
          <w:rStyle w:val="Hyperlink"/>
          <w:rFonts w:ascii="Verdana" w:hAnsi="Verdana" w:cs="Verdana"/>
          <w:color w:val="2F5496"/>
          <w:sz w:val="20"/>
          <w:u w:val="none"/>
          <w:lang w:val="fr-FR"/>
        </w:rPr>
        <w:t>release :</w:t>
      </w:r>
      <w:r w:rsidR="000021C8">
        <w:rPr>
          <w:rStyle w:val="Hyperlink"/>
          <w:rFonts w:ascii="Verdana" w:hAnsi="Verdana" w:cs="Verdana"/>
          <w:color w:val="2F5496"/>
          <w:sz w:val="20"/>
          <w:u w:val="none"/>
          <w:lang w:val="fr-FR"/>
        </w:rPr>
        <w:t xml:space="preserve"> [no 0.6.4 git tag found]</w:t>
      </w:r>
      <w:r w:rsidRPr="00310436">
        <w:rPr>
          <w:rStyle w:val="Hyperlink"/>
          <w:rFonts w:ascii="Verdana" w:hAnsi="Verdana" w:cs="Verdana"/>
          <w:color w:val="2F5496"/>
          <w:sz w:val="20"/>
          <w:u w:val="none"/>
          <w:lang w:val="fr-FR"/>
        </w:rPr>
        <w:t xml:space="preserve"> </w:t>
      </w:r>
      <w:hyperlink r:id="rId14" w:history="1">
        <w:r w:rsidR="00717E1D" w:rsidRPr="00310436">
          <w:rPr>
            <w:rStyle w:val="Hyperlink"/>
            <w:rFonts w:ascii="Verdana" w:hAnsi="Verdana" w:cs="Verdana"/>
            <w:sz w:val="20"/>
            <w:lang w:val="fr-FR"/>
          </w:rPr>
          <w:t>https://github.com/hashicorp/consul</w:t>
        </w:r>
      </w:hyperlink>
      <w:r w:rsidR="00717E1D" w:rsidRPr="00310436">
        <w:rPr>
          <w:rStyle w:val="Hyperlink"/>
          <w:rFonts w:ascii="Verdana" w:hAnsi="Verdana" w:cs="Verdana"/>
          <w:color w:val="2F5496"/>
          <w:sz w:val="20"/>
          <w:u w:val="none"/>
          <w:lang w:val="fr-FR"/>
        </w:rPr>
        <w:t>.</w:t>
      </w:r>
    </w:p>
    <w:p w:rsidR="00717E1D" w:rsidRPr="00310436" w:rsidRDefault="00717E1D" w:rsidP="00717E1D">
      <w:pPr>
        <w:pStyle w:val="ListParagraph"/>
        <w:rPr>
          <w:rStyle w:val="Hyperlink"/>
          <w:rFonts w:ascii="Verdana" w:hAnsi="Verdana" w:cs="Verdana"/>
          <w:color w:val="2F5496"/>
          <w:u w:val="none"/>
          <w:lang w:val="fr-FR"/>
        </w:rPr>
      </w:pPr>
    </w:p>
    <w:p w:rsidR="00717E1D" w:rsidRPr="00310436" w:rsidRDefault="00717E1D" w:rsidP="00DE28BE">
      <w:pPr>
        <w:pStyle w:val="BodyText"/>
        <w:numPr>
          <w:ilvl w:val="2"/>
          <w:numId w:val="16"/>
        </w:numPr>
        <w:jc w:val="left"/>
        <w:rPr>
          <w:rStyle w:val="Hyperlink"/>
          <w:rFonts w:ascii="Verdana" w:hAnsi="Verdana" w:cs="Verdana"/>
          <w:color w:val="2F5496"/>
          <w:sz w:val="20"/>
          <w:u w:val="none"/>
          <w:lang w:val="fr-FR"/>
        </w:rPr>
      </w:pPr>
      <w:r w:rsidRPr="00310436">
        <w:rPr>
          <w:rStyle w:val="Hyperlink"/>
          <w:rFonts w:ascii="Verdana" w:hAnsi="Verdana" w:cs="Verdana"/>
          <w:color w:val="2F5496"/>
          <w:sz w:val="20"/>
          <w:u w:val="none"/>
          <w:lang w:val="fr-FR"/>
        </w:rPr>
        <w:t xml:space="preserve">Consul Support tools under </w:t>
      </w:r>
      <w:hyperlink r:id="rId15" w:history="1">
        <w:r w:rsidR="00DE28BE" w:rsidRPr="00310436">
          <w:rPr>
            <w:rStyle w:val="Hyperlink"/>
            <w:rFonts w:ascii="Verdana" w:hAnsi="Verdana" w:cs="Verdana"/>
            <w:sz w:val="20"/>
            <w:lang w:val="fr-FR"/>
          </w:rPr>
          <w:t>https://www.consul.io/downloads_tools.html</w:t>
        </w:r>
      </w:hyperlink>
      <w:r w:rsidR="00DE28BE" w:rsidRPr="00310436">
        <w:rPr>
          <w:rStyle w:val="Hyperlink"/>
          <w:rFonts w:ascii="Verdana" w:hAnsi="Verdana" w:cs="Verdana"/>
          <w:color w:val="2F5496"/>
          <w:sz w:val="20"/>
          <w:u w:val="none"/>
          <w:lang w:val="fr-FR"/>
        </w:rPr>
        <w:t xml:space="preserve"> and </w:t>
      </w:r>
      <w:hyperlink r:id="rId16" w:history="1">
        <w:r w:rsidR="00DE28BE" w:rsidRPr="00310436">
          <w:rPr>
            <w:rStyle w:val="Hyperlink"/>
            <w:rFonts w:ascii="Verdana" w:hAnsi="Verdana" w:cs="Verdana"/>
            <w:sz w:val="20"/>
            <w:lang w:val="fr-FR"/>
          </w:rPr>
          <w:t>https://releases.hashicorp.com/consul/0.6.4/consul_0.6.4_web_ui.zip</w:t>
        </w:r>
      </w:hyperlink>
      <w:r w:rsidR="00DE28BE" w:rsidRPr="00310436">
        <w:rPr>
          <w:rStyle w:val="Hyperlink"/>
          <w:rFonts w:ascii="Verdana" w:hAnsi="Verdana" w:cs="Verdana"/>
          <w:color w:val="2F5496"/>
          <w:sz w:val="20"/>
          <w:u w:val="none"/>
          <w:lang w:val="fr-FR"/>
        </w:rPr>
        <w:t>.</w:t>
      </w:r>
    </w:p>
    <w:p w:rsidR="00360D1A" w:rsidRPr="00310436" w:rsidRDefault="00360D1A" w:rsidP="00360D1A">
      <w:pPr>
        <w:pStyle w:val="BodyText"/>
        <w:jc w:val="left"/>
        <w:rPr>
          <w:rStyle w:val="Hyperlink"/>
          <w:rFonts w:ascii="Verdana" w:hAnsi="Verdana" w:cs="Verdana"/>
          <w:color w:val="2F5496"/>
          <w:sz w:val="20"/>
          <w:u w:val="none"/>
          <w:lang w:val="fr-FR"/>
        </w:rPr>
      </w:pPr>
    </w:p>
    <w:p w:rsidR="00195A40" w:rsidRPr="00310436" w:rsidRDefault="00195A40" w:rsidP="00195A40">
      <w:pPr>
        <w:pStyle w:val="BodyText"/>
        <w:jc w:val="left"/>
        <w:rPr>
          <w:rStyle w:val="Hyperlink"/>
          <w:rFonts w:ascii="Verdana" w:hAnsi="Verdana" w:cs="Verdana"/>
          <w:color w:val="2F5496"/>
          <w:sz w:val="20"/>
          <w:u w:val="none"/>
          <w:lang w:val="fr-FR"/>
        </w:rPr>
      </w:pPr>
    </w:p>
    <w:p w:rsidR="00F15C51" w:rsidRPr="00F15C51" w:rsidRDefault="00F15C51" w:rsidP="00F15C51">
      <w:pPr>
        <w:pStyle w:val="Heading2"/>
        <w:rPr>
          <w:rStyle w:val="Hyperlink"/>
          <w:color w:val="1F497D"/>
          <w:u w:val="none"/>
        </w:rPr>
      </w:pPr>
      <w:bookmarkStart w:id="4" w:name="_Toc456289291"/>
      <w:r w:rsidRPr="00F15C51">
        <w:rPr>
          <w:rStyle w:val="Hyperlink"/>
          <w:color w:val="1F497D"/>
          <w:u w:val="none"/>
        </w:rPr>
        <w:t xml:space="preserve">1.2 </w:t>
      </w:r>
      <w:hyperlink r:id="rId17" w:history="1">
        <w:r w:rsidR="003C32A5" w:rsidRPr="00F15C51">
          <w:rPr>
            <w:rStyle w:val="Hyperlink"/>
            <w:color w:val="1F497D"/>
            <w:u w:val="none"/>
          </w:rPr>
          <w:t>Yocto</w:t>
        </w:r>
      </w:hyperlink>
      <w:r w:rsidR="003C32A5" w:rsidRPr="00F15C51">
        <w:rPr>
          <w:rStyle w:val="Hyperlink"/>
          <w:color w:val="1F497D"/>
          <w:u w:val="none"/>
        </w:rPr>
        <w:t xml:space="preserve"> Project</w:t>
      </w:r>
      <w:r w:rsidRPr="00F15C51">
        <w:rPr>
          <w:rStyle w:val="Hyperlink"/>
          <w:color w:val="1F497D"/>
          <w:u w:val="none"/>
        </w:rPr>
        <w:t>:</w:t>
      </w:r>
      <w:bookmarkEnd w:id="4"/>
    </w:p>
    <w:p w:rsidR="003C32A5" w:rsidRPr="00F15C51" w:rsidRDefault="00F15C51" w:rsidP="00F15C51">
      <w:pPr>
        <w:pStyle w:val="BodyText"/>
        <w:jc w:val="left"/>
        <w:rPr>
          <w:rStyle w:val="Hyperlink"/>
          <w:rFonts w:ascii="Verdana" w:hAnsi="Verdana" w:cs="Verdana"/>
          <w:color w:val="2F5496"/>
          <w:sz w:val="20"/>
          <w:u w:val="none"/>
          <w:lang w:val="fr-FR"/>
        </w:rPr>
      </w:pPr>
      <w:r>
        <w:rPr>
          <w:rStyle w:val="Hyperlink"/>
          <w:rFonts w:ascii="Verdana" w:hAnsi="Verdana" w:cs="Verdana"/>
          <w:color w:val="2F5496"/>
          <w:sz w:val="20"/>
          <w:u w:val="none"/>
          <w:lang w:val="fr-FR"/>
        </w:rPr>
        <w:t>It</w:t>
      </w:r>
      <w:r w:rsidR="003C32A5" w:rsidRPr="00F15C51">
        <w:rPr>
          <w:rStyle w:val="Hyperlink"/>
          <w:rFonts w:ascii="Verdana" w:hAnsi="Verdana" w:cs="Verdana"/>
          <w:color w:val="2F5496"/>
          <w:sz w:val="20"/>
          <w:u w:val="none"/>
          <w:lang w:val="fr-FR"/>
        </w:rPr>
        <w:t xml:space="preserve"> is a joint collaboration effort by </w:t>
      </w:r>
      <w:hyperlink r:id="rId18" w:history="1">
        <w:r w:rsidR="003C32A5" w:rsidRPr="00F15C51">
          <w:rPr>
            <w:rStyle w:val="Hyperlink"/>
            <w:rFonts w:ascii="Verdana" w:hAnsi="Verdana" w:cs="Verdana"/>
            <w:sz w:val="20"/>
            <w:lang w:val="fr-FR"/>
          </w:rPr>
          <w:t>openembedded</w:t>
        </w:r>
      </w:hyperlink>
      <w:r w:rsidR="003C32A5" w:rsidRPr="00F15C51">
        <w:rPr>
          <w:rStyle w:val="Hyperlink"/>
          <w:rFonts w:ascii="Verdana" w:hAnsi="Verdana" w:cs="Verdana"/>
          <w:color w:val="2F5496"/>
          <w:sz w:val="20"/>
          <w:u w:val="none"/>
          <w:lang w:val="fr-FR"/>
        </w:rPr>
        <w:t xml:space="preserve">, </w:t>
      </w:r>
      <w:hyperlink r:id="rId19" w:history="1">
        <w:r w:rsidR="003C32A5" w:rsidRPr="00F15C51">
          <w:rPr>
            <w:rStyle w:val="Hyperlink"/>
            <w:rFonts w:ascii="Verdana" w:hAnsi="Verdana" w:cs="Verdana"/>
            <w:sz w:val="20"/>
            <w:lang w:val="fr-FR"/>
          </w:rPr>
          <w:t>Linux Foundation</w:t>
        </w:r>
      </w:hyperlink>
      <w:r w:rsidR="003C32A5" w:rsidRPr="00F15C51">
        <w:rPr>
          <w:rStyle w:val="Hyperlink"/>
          <w:rFonts w:ascii="Verdana" w:hAnsi="Verdana" w:cs="Verdana"/>
          <w:color w:val="2F5496"/>
          <w:sz w:val="20"/>
          <w:u w:val="none"/>
          <w:lang w:val="fr-FR"/>
        </w:rPr>
        <w:t xml:space="preserve"> and many other partners to joinly develop hardware architecture independent embedded Linux solutions with generic templates, tools, solutions</w:t>
      </w:r>
      <w:r w:rsidR="00B01C32" w:rsidRPr="00F15C51">
        <w:rPr>
          <w:rStyle w:val="Hyperlink"/>
          <w:rFonts w:ascii="Verdana" w:hAnsi="Verdana" w:cs="Verdana"/>
          <w:color w:val="2F5496"/>
          <w:sz w:val="20"/>
          <w:u w:val="none"/>
          <w:lang w:val="fr-FR"/>
        </w:rPr>
        <w:t xml:space="preserve"> and it supports extensible </w:t>
      </w:r>
      <w:hyperlink r:id="rId20" w:history="1">
        <w:r w:rsidR="00B01C32" w:rsidRPr="00F15C51">
          <w:rPr>
            <w:rStyle w:val="Hyperlink"/>
            <w:rFonts w:ascii="Verdana" w:hAnsi="Verdana" w:cs="Verdana"/>
            <w:sz w:val="20"/>
            <w:lang w:val="fr-FR"/>
          </w:rPr>
          <w:t>SDKs</w:t>
        </w:r>
      </w:hyperlink>
      <w:r w:rsidR="00B01C32" w:rsidRPr="00F15C51">
        <w:rPr>
          <w:rStyle w:val="Hyperlink"/>
          <w:rFonts w:ascii="Verdana" w:hAnsi="Verdana" w:cs="Verdana"/>
          <w:color w:val="2F5496"/>
          <w:sz w:val="20"/>
          <w:u w:val="none"/>
          <w:lang w:val="fr-FR"/>
        </w:rPr>
        <w:t>.</w:t>
      </w:r>
    </w:p>
    <w:p w:rsidR="00195A40" w:rsidRPr="00310436" w:rsidRDefault="00195A40" w:rsidP="00195A40">
      <w:pPr>
        <w:pStyle w:val="BodyText"/>
        <w:jc w:val="left"/>
        <w:rPr>
          <w:rStyle w:val="Hyperlink"/>
          <w:rFonts w:ascii="Verdana" w:hAnsi="Verdana" w:cs="Verdana"/>
          <w:color w:val="2F5496"/>
          <w:sz w:val="20"/>
          <w:u w:val="none"/>
          <w:lang w:val="fr-FR"/>
        </w:rPr>
      </w:pPr>
    </w:p>
    <w:p w:rsidR="00195A40" w:rsidRDefault="00195A40" w:rsidP="00195A40">
      <w:pPr>
        <w:pStyle w:val="BodyText"/>
        <w:jc w:val="left"/>
        <w:rPr>
          <w:rStyle w:val="Hyperlink"/>
          <w:rFonts w:ascii="Verdana" w:hAnsi="Verdana" w:cs="Verdana"/>
          <w:color w:val="2F5496"/>
          <w:sz w:val="20"/>
          <w:u w:val="none"/>
          <w:lang w:val="fr-FR"/>
        </w:rPr>
      </w:pPr>
    </w:p>
    <w:p w:rsidR="00D30F24" w:rsidRDefault="00D30F24" w:rsidP="00195A40">
      <w:pPr>
        <w:pStyle w:val="BodyText"/>
        <w:jc w:val="left"/>
        <w:rPr>
          <w:rStyle w:val="Hyperlink"/>
          <w:rFonts w:ascii="Verdana" w:hAnsi="Verdana" w:cs="Verdana"/>
          <w:color w:val="2F5496"/>
          <w:sz w:val="20"/>
          <w:u w:val="none"/>
          <w:lang w:val="fr-FR"/>
        </w:rPr>
      </w:pPr>
    </w:p>
    <w:p w:rsidR="00D30F24" w:rsidRDefault="00D30F24" w:rsidP="00195A40">
      <w:pPr>
        <w:pStyle w:val="BodyText"/>
        <w:jc w:val="left"/>
        <w:rPr>
          <w:rStyle w:val="Hyperlink"/>
          <w:rFonts w:ascii="Verdana" w:hAnsi="Verdana" w:cs="Verdana"/>
          <w:color w:val="2F5496"/>
          <w:sz w:val="20"/>
          <w:u w:val="none"/>
          <w:lang w:val="fr-FR"/>
        </w:rPr>
      </w:pPr>
    </w:p>
    <w:p w:rsidR="00D30F24" w:rsidRDefault="00D30F24" w:rsidP="00195A40">
      <w:pPr>
        <w:pStyle w:val="BodyText"/>
        <w:jc w:val="left"/>
        <w:rPr>
          <w:rStyle w:val="Hyperlink"/>
          <w:rFonts w:ascii="Verdana" w:hAnsi="Verdana" w:cs="Verdana"/>
          <w:color w:val="2F5496"/>
          <w:sz w:val="20"/>
          <w:u w:val="none"/>
          <w:lang w:val="fr-FR"/>
        </w:rPr>
      </w:pPr>
    </w:p>
    <w:p w:rsidR="00D30F24" w:rsidRDefault="00D30F24" w:rsidP="00195A40">
      <w:pPr>
        <w:pStyle w:val="BodyText"/>
        <w:jc w:val="left"/>
        <w:rPr>
          <w:rStyle w:val="Hyperlink"/>
          <w:rFonts w:ascii="Verdana" w:hAnsi="Verdana" w:cs="Verdana"/>
          <w:color w:val="2F5496"/>
          <w:sz w:val="20"/>
          <w:u w:val="none"/>
          <w:lang w:val="fr-FR"/>
        </w:rPr>
      </w:pPr>
    </w:p>
    <w:p w:rsidR="00D30F24" w:rsidRPr="00310436" w:rsidRDefault="00D30F24" w:rsidP="00195A40">
      <w:pPr>
        <w:pStyle w:val="BodyText"/>
        <w:jc w:val="left"/>
        <w:rPr>
          <w:rStyle w:val="Hyperlink"/>
          <w:rFonts w:ascii="Verdana" w:hAnsi="Verdana" w:cs="Verdana"/>
          <w:color w:val="2F5496"/>
          <w:sz w:val="20"/>
          <w:u w:val="none"/>
          <w:lang w:val="fr-FR"/>
        </w:rPr>
      </w:pPr>
    </w:p>
    <w:p w:rsidR="00310436" w:rsidRPr="00310436" w:rsidRDefault="00310436" w:rsidP="00195A40">
      <w:pPr>
        <w:pStyle w:val="BodyText"/>
        <w:jc w:val="left"/>
        <w:rPr>
          <w:rStyle w:val="Hyperlink"/>
          <w:rFonts w:ascii="Verdana" w:hAnsi="Verdana" w:cs="Verdana"/>
          <w:color w:val="2F5496"/>
          <w:sz w:val="20"/>
          <w:u w:val="none"/>
          <w:lang w:val="fr-FR"/>
        </w:rPr>
      </w:pPr>
    </w:p>
    <w:p w:rsidR="00B01C32" w:rsidRPr="00F15C51" w:rsidRDefault="00AA6AA9" w:rsidP="00F15C51">
      <w:pPr>
        <w:pStyle w:val="Heading2"/>
        <w:rPr>
          <w:rStyle w:val="Hyperlink"/>
          <w:color w:val="1F497D"/>
          <w:u w:val="none"/>
        </w:rPr>
      </w:pPr>
      <w:bookmarkStart w:id="5" w:name="_Toc456289292"/>
      <w:r w:rsidRPr="00F15C51">
        <w:rPr>
          <w:rStyle w:val="Hyperlink"/>
          <w:color w:val="1F497D"/>
          <w:u w:val="none"/>
        </w:rPr>
        <w:t xml:space="preserve">1.3 </w:t>
      </w:r>
      <w:r w:rsidR="002E75FE" w:rsidRPr="00F15C51">
        <w:rPr>
          <w:rStyle w:val="Hyperlink"/>
          <w:color w:val="1F497D"/>
          <w:u w:val="none"/>
        </w:rPr>
        <w:t>Steps i</w:t>
      </w:r>
      <w:r w:rsidR="00B01C32" w:rsidRPr="00F15C51">
        <w:rPr>
          <w:rStyle w:val="Hyperlink"/>
          <w:color w:val="1F497D"/>
          <w:u w:val="none"/>
        </w:rPr>
        <w:t xml:space="preserve">nvolved </w:t>
      </w:r>
      <w:r w:rsidR="002E75FE" w:rsidRPr="00F15C51">
        <w:rPr>
          <w:rStyle w:val="Hyperlink"/>
          <w:color w:val="1F497D"/>
          <w:u w:val="none"/>
        </w:rPr>
        <w:t>in</w:t>
      </w:r>
      <w:r w:rsidR="00C91C46">
        <w:rPr>
          <w:rStyle w:val="Hyperlink"/>
          <w:color w:val="1F497D"/>
          <w:u w:val="none"/>
        </w:rPr>
        <w:t xml:space="preserve"> </w:t>
      </w:r>
      <w:r w:rsidR="001F24FE">
        <w:rPr>
          <w:rStyle w:val="Hyperlink"/>
          <w:color w:val="1F497D"/>
          <w:u w:val="none"/>
        </w:rPr>
        <w:t>Problem 1</w:t>
      </w:r>
      <w:r w:rsidR="00B01C32" w:rsidRPr="00F15C51">
        <w:rPr>
          <w:rStyle w:val="Hyperlink"/>
          <w:color w:val="1F497D"/>
          <w:u w:val="none"/>
        </w:rPr>
        <w:t>:</w:t>
      </w:r>
      <w:bookmarkEnd w:id="5"/>
    </w:p>
    <w:p w:rsidR="00B01C32" w:rsidRPr="00310436" w:rsidRDefault="00B01C32" w:rsidP="00195A40">
      <w:pPr>
        <w:pStyle w:val="BodyText"/>
        <w:jc w:val="left"/>
        <w:rPr>
          <w:rStyle w:val="Hyperlink"/>
          <w:rFonts w:ascii="Verdana" w:hAnsi="Verdana" w:cs="Verdana"/>
          <w:color w:val="2F5496"/>
          <w:sz w:val="20"/>
          <w:u w:val="none"/>
          <w:lang w:val="fr-FR"/>
        </w:rPr>
      </w:pPr>
    </w:p>
    <w:p w:rsidR="002E75FE" w:rsidRPr="00310436" w:rsidRDefault="002E75FE" w:rsidP="008865C1">
      <w:pPr>
        <w:pStyle w:val="BodyText"/>
        <w:ind w:left="360"/>
        <w:jc w:val="left"/>
        <w:rPr>
          <w:rStyle w:val="Hyperlink"/>
          <w:rFonts w:ascii="Verdana" w:hAnsi="Verdana" w:cs="Verdana"/>
          <w:color w:val="2F5496"/>
          <w:sz w:val="20"/>
          <w:u w:val="none"/>
          <w:lang w:val="fr-FR"/>
        </w:rPr>
      </w:pPr>
      <w:r w:rsidRPr="00310436">
        <w:rPr>
          <w:rStyle w:val="Hyperlink"/>
          <w:rFonts w:ascii="Verdana" w:hAnsi="Verdana" w:cs="Verdana"/>
          <w:color w:val="2F5496"/>
          <w:sz w:val="20"/>
          <w:u w:val="none"/>
          <w:lang w:val="fr-FR"/>
        </w:rPr>
        <w:t xml:space="preserve">1.3.1 We referred </w:t>
      </w:r>
      <w:hyperlink r:id="rId21" w:history="1">
        <w:r w:rsidRPr="00310436">
          <w:rPr>
            <w:rStyle w:val="Hyperlink"/>
            <w:rFonts w:ascii="Verdana" w:hAnsi="Verdana" w:cs="Verdana"/>
            <w:sz w:val="20"/>
            <w:lang w:val="fr-FR"/>
          </w:rPr>
          <w:t>Setting Up to Use the Yocto Project</w:t>
        </w:r>
      </w:hyperlink>
      <w:r w:rsidRPr="00310436">
        <w:rPr>
          <w:rStyle w:val="Hyperlink"/>
          <w:rFonts w:ascii="Verdana" w:hAnsi="Verdana" w:cs="Verdana"/>
          <w:color w:val="2F5496"/>
          <w:sz w:val="20"/>
          <w:u w:val="none"/>
          <w:lang w:val="fr-FR"/>
        </w:rPr>
        <w:t xml:space="preserve"> reference to configure our hosting platform.</w:t>
      </w:r>
    </w:p>
    <w:p w:rsidR="002E75FE" w:rsidRPr="00310436" w:rsidRDefault="002E75FE" w:rsidP="008865C1">
      <w:pPr>
        <w:pStyle w:val="BodyText"/>
        <w:ind w:left="360"/>
        <w:jc w:val="left"/>
        <w:rPr>
          <w:rStyle w:val="Hyperlink"/>
          <w:rFonts w:ascii="Verdana" w:hAnsi="Verdana" w:cs="Verdana"/>
          <w:color w:val="2F5496"/>
          <w:sz w:val="20"/>
          <w:u w:val="none"/>
          <w:lang w:val="fr-FR"/>
        </w:rPr>
      </w:pPr>
    </w:p>
    <w:p w:rsidR="00B01C32" w:rsidRPr="00310436" w:rsidRDefault="002E75FE" w:rsidP="008865C1">
      <w:pPr>
        <w:pStyle w:val="BodyText"/>
        <w:ind w:left="360"/>
        <w:jc w:val="left"/>
        <w:rPr>
          <w:rStyle w:val="Hyperlink"/>
          <w:rFonts w:ascii="Verdana" w:hAnsi="Verdana" w:cs="Verdana"/>
          <w:color w:val="2F5496"/>
          <w:sz w:val="20"/>
          <w:u w:val="none"/>
          <w:lang w:val="fr-FR"/>
        </w:rPr>
      </w:pPr>
      <w:r w:rsidRPr="00310436">
        <w:rPr>
          <w:rStyle w:val="Hyperlink"/>
          <w:rFonts w:ascii="Verdana" w:hAnsi="Verdana" w:cs="Verdana"/>
          <w:color w:val="2F5496"/>
          <w:sz w:val="20"/>
          <w:u w:val="none"/>
          <w:lang w:val="fr-FR"/>
        </w:rPr>
        <w:t>1.3.2</w:t>
      </w:r>
      <w:r w:rsidR="00B01C32" w:rsidRPr="00310436">
        <w:rPr>
          <w:rStyle w:val="Hyperlink"/>
          <w:rFonts w:ascii="Verdana" w:hAnsi="Verdana" w:cs="Verdana"/>
          <w:color w:val="2F5496"/>
          <w:sz w:val="20"/>
          <w:u w:val="none"/>
          <w:lang w:val="fr-FR"/>
        </w:rPr>
        <w:t xml:space="preserve"> To setup yocto latest poky 2.1 revision, we used Ubuntu 14.04 LTS x64 as Host platform </w:t>
      </w:r>
      <w:r w:rsidRPr="00310436">
        <w:rPr>
          <w:rStyle w:val="Hyperlink"/>
          <w:rFonts w:ascii="Verdana" w:hAnsi="Verdana" w:cs="Verdana"/>
          <w:color w:val="2F5496"/>
          <w:sz w:val="20"/>
          <w:u w:val="none"/>
          <w:lang w:val="fr-FR"/>
        </w:rPr>
        <w:t xml:space="preserve">and setup poky latest </w:t>
      </w:r>
      <w:r w:rsidR="00B01C32" w:rsidRPr="00310436">
        <w:rPr>
          <w:rStyle w:val="Hyperlink"/>
          <w:rFonts w:ascii="Verdana" w:hAnsi="Verdana" w:cs="Verdana"/>
          <w:color w:val="2F5496"/>
          <w:sz w:val="20"/>
          <w:u w:val="none"/>
          <w:lang w:val="fr-FR"/>
        </w:rPr>
        <w:t>git://git.yoctoproject.org/poky</w:t>
      </w:r>
      <w:r w:rsidRPr="00310436">
        <w:rPr>
          <w:rStyle w:val="Hyperlink"/>
          <w:rFonts w:ascii="Verdana" w:hAnsi="Verdana" w:cs="Verdana"/>
          <w:color w:val="2F5496"/>
          <w:sz w:val="20"/>
          <w:u w:val="none"/>
          <w:lang w:val="fr-FR"/>
        </w:rPr>
        <w:t xml:space="preserve"> under krogoth2.1 branch.</w:t>
      </w:r>
    </w:p>
    <w:p w:rsidR="00310436" w:rsidRPr="00310436" w:rsidRDefault="00310436" w:rsidP="008865C1">
      <w:pPr>
        <w:pStyle w:val="BodyText"/>
        <w:ind w:left="360"/>
        <w:jc w:val="left"/>
        <w:rPr>
          <w:rStyle w:val="Hyperlink"/>
          <w:rFonts w:ascii="Verdana" w:hAnsi="Verdana" w:cs="Verdana"/>
          <w:color w:val="2F5496"/>
          <w:sz w:val="20"/>
          <w:u w:val="none"/>
          <w:lang w:val="fr-FR"/>
        </w:rPr>
      </w:pPr>
    </w:p>
    <w:p w:rsidR="00310436" w:rsidRPr="00DE0637" w:rsidRDefault="00310436" w:rsidP="008865C1">
      <w:pPr>
        <w:pStyle w:val="BodyText"/>
        <w:ind w:left="360"/>
        <w:rPr>
          <w:rStyle w:val="Hyperlink"/>
          <w:rFonts w:ascii="Calibri" w:hAnsi="Calibri" w:cs="Calibri"/>
          <w:i/>
          <w:color w:val="0070C0"/>
          <w:sz w:val="20"/>
          <w:u w:val="none"/>
          <w:lang w:val="fr-FR"/>
        </w:rPr>
      </w:pPr>
      <w:r w:rsidRPr="00DE0637">
        <w:rPr>
          <w:rStyle w:val="Hyperlink"/>
          <w:rFonts w:ascii="Calibri" w:hAnsi="Calibri" w:cs="Calibri"/>
          <w:i/>
          <w:color w:val="0070C0"/>
          <w:sz w:val="20"/>
          <w:u w:val="none"/>
          <w:lang w:val="fr-FR"/>
        </w:rPr>
        <w:t>sam1@samlp1 192.168.2.3 ~/pers/test_proj1/yocto/poky/krogoth2.1/poky [Tue May 17 13:21:25]</w:t>
      </w:r>
    </w:p>
    <w:p w:rsidR="00310436" w:rsidRPr="00DE0637" w:rsidRDefault="00310436" w:rsidP="008865C1">
      <w:pPr>
        <w:pStyle w:val="BodyText"/>
        <w:ind w:left="360"/>
        <w:rPr>
          <w:rStyle w:val="Hyperlink"/>
          <w:rFonts w:ascii="Calibri" w:hAnsi="Calibri" w:cs="Calibri"/>
          <w:i/>
          <w:color w:val="0070C0"/>
          <w:sz w:val="20"/>
          <w:u w:val="none"/>
          <w:lang w:val="fr-FR"/>
        </w:rPr>
      </w:pPr>
      <w:r w:rsidRPr="00DE0637">
        <w:rPr>
          <w:rStyle w:val="Hyperlink"/>
          <w:rFonts w:ascii="Calibri" w:hAnsi="Calibri" w:cs="Calibri"/>
          <w:i/>
          <w:color w:val="0070C0"/>
          <w:sz w:val="20"/>
          <w:u w:val="none"/>
          <w:lang w:val="fr-FR"/>
        </w:rPr>
        <w:t xml:space="preserve">$ cat .git/config </w:t>
      </w:r>
    </w:p>
    <w:p w:rsidR="00310436" w:rsidRPr="00DE0637" w:rsidRDefault="00310436" w:rsidP="008865C1">
      <w:pPr>
        <w:pStyle w:val="BodyText"/>
        <w:ind w:left="360"/>
        <w:rPr>
          <w:rStyle w:val="Hyperlink"/>
          <w:rFonts w:ascii="Calibri" w:hAnsi="Calibri" w:cs="Calibri"/>
          <w:i/>
          <w:color w:val="0070C0"/>
          <w:sz w:val="20"/>
          <w:u w:val="none"/>
          <w:lang w:val="fr-FR"/>
        </w:rPr>
      </w:pPr>
      <w:r w:rsidRPr="00DE0637">
        <w:rPr>
          <w:rStyle w:val="Hyperlink"/>
          <w:rFonts w:ascii="Calibri" w:hAnsi="Calibri" w:cs="Calibri"/>
          <w:i/>
          <w:color w:val="0070C0"/>
          <w:sz w:val="20"/>
          <w:u w:val="none"/>
          <w:lang w:val="fr-FR"/>
        </w:rPr>
        <w:t>[core]</w:t>
      </w:r>
    </w:p>
    <w:p w:rsidR="00310436" w:rsidRPr="00DE0637" w:rsidRDefault="00310436" w:rsidP="008865C1">
      <w:pPr>
        <w:pStyle w:val="BodyText"/>
        <w:ind w:left="360"/>
        <w:rPr>
          <w:rStyle w:val="Hyperlink"/>
          <w:rFonts w:ascii="Calibri" w:hAnsi="Calibri" w:cs="Calibri"/>
          <w:i/>
          <w:color w:val="0070C0"/>
          <w:sz w:val="20"/>
          <w:u w:val="none"/>
          <w:lang w:val="fr-FR"/>
        </w:rPr>
      </w:pPr>
      <w:r w:rsidRPr="00DE0637">
        <w:rPr>
          <w:rStyle w:val="Hyperlink"/>
          <w:rFonts w:ascii="Calibri" w:hAnsi="Calibri" w:cs="Calibri"/>
          <w:i/>
          <w:color w:val="0070C0"/>
          <w:sz w:val="20"/>
          <w:u w:val="none"/>
          <w:lang w:val="fr-FR"/>
        </w:rPr>
        <w:lastRenderedPageBreak/>
        <w:tab/>
        <w:t>repositoryformatversion = 0</w:t>
      </w:r>
    </w:p>
    <w:p w:rsidR="00310436" w:rsidRPr="00DE0637" w:rsidRDefault="00310436" w:rsidP="008865C1">
      <w:pPr>
        <w:pStyle w:val="BodyText"/>
        <w:ind w:left="360"/>
        <w:rPr>
          <w:rStyle w:val="Hyperlink"/>
          <w:rFonts w:ascii="Calibri" w:hAnsi="Calibri" w:cs="Calibri"/>
          <w:i/>
          <w:color w:val="0070C0"/>
          <w:sz w:val="20"/>
          <w:u w:val="none"/>
          <w:lang w:val="fr-FR"/>
        </w:rPr>
      </w:pPr>
      <w:r w:rsidRPr="00DE0637">
        <w:rPr>
          <w:rStyle w:val="Hyperlink"/>
          <w:rFonts w:ascii="Calibri" w:hAnsi="Calibri" w:cs="Calibri"/>
          <w:i/>
          <w:color w:val="0070C0"/>
          <w:sz w:val="20"/>
          <w:u w:val="none"/>
          <w:lang w:val="fr-FR"/>
        </w:rPr>
        <w:tab/>
        <w:t>filemode = true</w:t>
      </w:r>
    </w:p>
    <w:p w:rsidR="00310436" w:rsidRPr="00DE0637" w:rsidRDefault="00310436" w:rsidP="008865C1">
      <w:pPr>
        <w:pStyle w:val="BodyText"/>
        <w:ind w:left="360"/>
        <w:rPr>
          <w:rStyle w:val="Hyperlink"/>
          <w:rFonts w:ascii="Calibri" w:hAnsi="Calibri" w:cs="Calibri"/>
          <w:i/>
          <w:color w:val="0070C0"/>
          <w:sz w:val="20"/>
          <w:u w:val="none"/>
          <w:lang w:val="fr-FR"/>
        </w:rPr>
      </w:pPr>
      <w:r w:rsidRPr="00DE0637">
        <w:rPr>
          <w:rStyle w:val="Hyperlink"/>
          <w:rFonts w:ascii="Calibri" w:hAnsi="Calibri" w:cs="Calibri"/>
          <w:i/>
          <w:color w:val="0070C0"/>
          <w:sz w:val="20"/>
          <w:u w:val="none"/>
          <w:lang w:val="fr-FR"/>
        </w:rPr>
        <w:tab/>
        <w:t>bare = false</w:t>
      </w:r>
    </w:p>
    <w:p w:rsidR="00310436" w:rsidRPr="00DE0637" w:rsidRDefault="00310436" w:rsidP="008865C1">
      <w:pPr>
        <w:pStyle w:val="BodyText"/>
        <w:ind w:left="360"/>
        <w:rPr>
          <w:rStyle w:val="Hyperlink"/>
          <w:rFonts w:ascii="Calibri" w:hAnsi="Calibri" w:cs="Calibri"/>
          <w:i/>
          <w:color w:val="0070C0"/>
          <w:sz w:val="20"/>
          <w:u w:val="none"/>
          <w:lang w:val="fr-FR"/>
        </w:rPr>
      </w:pPr>
      <w:r w:rsidRPr="00DE0637">
        <w:rPr>
          <w:rStyle w:val="Hyperlink"/>
          <w:rFonts w:ascii="Calibri" w:hAnsi="Calibri" w:cs="Calibri"/>
          <w:i/>
          <w:color w:val="0070C0"/>
          <w:sz w:val="20"/>
          <w:u w:val="none"/>
          <w:lang w:val="fr-FR"/>
        </w:rPr>
        <w:tab/>
        <w:t>logallrefupdates = true</w:t>
      </w:r>
    </w:p>
    <w:p w:rsidR="00310436" w:rsidRPr="00DE0637" w:rsidRDefault="00310436" w:rsidP="008865C1">
      <w:pPr>
        <w:pStyle w:val="BodyText"/>
        <w:ind w:left="360"/>
        <w:rPr>
          <w:rStyle w:val="Hyperlink"/>
          <w:rFonts w:ascii="Calibri" w:hAnsi="Calibri" w:cs="Calibri"/>
          <w:i/>
          <w:color w:val="0070C0"/>
          <w:sz w:val="20"/>
          <w:u w:val="none"/>
          <w:lang w:val="fr-FR"/>
        </w:rPr>
      </w:pPr>
      <w:r w:rsidRPr="00DE0637">
        <w:rPr>
          <w:rStyle w:val="Hyperlink"/>
          <w:rFonts w:ascii="Calibri" w:hAnsi="Calibri" w:cs="Calibri"/>
          <w:i/>
          <w:color w:val="0070C0"/>
          <w:sz w:val="20"/>
          <w:u w:val="none"/>
          <w:lang w:val="fr-FR"/>
        </w:rPr>
        <w:t>[remote "origin"]</w:t>
      </w:r>
    </w:p>
    <w:p w:rsidR="00310436" w:rsidRPr="00DE0637" w:rsidRDefault="00310436" w:rsidP="008865C1">
      <w:pPr>
        <w:pStyle w:val="BodyText"/>
        <w:ind w:left="360"/>
        <w:rPr>
          <w:rStyle w:val="Hyperlink"/>
          <w:rFonts w:ascii="Calibri" w:hAnsi="Calibri" w:cs="Calibri"/>
          <w:i/>
          <w:color w:val="0070C0"/>
          <w:sz w:val="20"/>
          <w:u w:val="none"/>
          <w:lang w:val="fr-FR"/>
        </w:rPr>
      </w:pPr>
      <w:r w:rsidRPr="00DE0637">
        <w:rPr>
          <w:rStyle w:val="Hyperlink"/>
          <w:rFonts w:ascii="Calibri" w:hAnsi="Calibri" w:cs="Calibri"/>
          <w:i/>
          <w:color w:val="0070C0"/>
          <w:sz w:val="20"/>
          <w:u w:val="none"/>
          <w:lang w:val="fr-FR"/>
        </w:rPr>
        <w:tab/>
        <w:t>url = git://git.yoctoproject.org/poky</w:t>
      </w:r>
    </w:p>
    <w:p w:rsidR="00310436" w:rsidRPr="00DE0637" w:rsidRDefault="00310436" w:rsidP="008865C1">
      <w:pPr>
        <w:pStyle w:val="BodyText"/>
        <w:ind w:left="360"/>
        <w:rPr>
          <w:rStyle w:val="Hyperlink"/>
          <w:rFonts w:ascii="Calibri" w:hAnsi="Calibri" w:cs="Calibri"/>
          <w:i/>
          <w:color w:val="0070C0"/>
          <w:sz w:val="20"/>
          <w:u w:val="none"/>
          <w:lang w:val="fr-FR"/>
        </w:rPr>
      </w:pPr>
      <w:r w:rsidRPr="00DE0637">
        <w:rPr>
          <w:rStyle w:val="Hyperlink"/>
          <w:rFonts w:ascii="Calibri" w:hAnsi="Calibri" w:cs="Calibri"/>
          <w:i/>
          <w:color w:val="0070C0"/>
          <w:sz w:val="20"/>
          <w:u w:val="none"/>
          <w:lang w:val="fr-FR"/>
        </w:rPr>
        <w:tab/>
        <w:t>fetch = +refs/heads/*:refs/remotes/origin/*</w:t>
      </w:r>
    </w:p>
    <w:p w:rsidR="00310436" w:rsidRPr="00DE0637" w:rsidRDefault="00310436" w:rsidP="008865C1">
      <w:pPr>
        <w:pStyle w:val="BodyText"/>
        <w:ind w:left="360"/>
        <w:rPr>
          <w:rStyle w:val="Hyperlink"/>
          <w:rFonts w:ascii="Calibri" w:hAnsi="Calibri" w:cs="Calibri"/>
          <w:i/>
          <w:color w:val="0070C0"/>
          <w:sz w:val="20"/>
          <w:u w:val="none"/>
          <w:lang w:val="fr-FR"/>
        </w:rPr>
      </w:pPr>
      <w:r w:rsidRPr="00DE0637">
        <w:rPr>
          <w:rStyle w:val="Hyperlink"/>
          <w:rFonts w:ascii="Calibri" w:hAnsi="Calibri" w:cs="Calibri"/>
          <w:i/>
          <w:color w:val="0070C0"/>
          <w:sz w:val="20"/>
          <w:u w:val="none"/>
          <w:lang w:val="fr-FR"/>
        </w:rPr>
        <w:t>[branch "krogoth"]</w:t>
      </w:r>
    </w:p>
    <w:p w:rsidR="00310436" w:rsidRPr="00DE0637" w:rsidRDefault="00310436" w:rsidP="008865C1">
      <w:pPr>
        <w:pStyle w:val="BodyText"/>
        <w:ind w:left="360"/>
        <w:rPr>
          <w:rStyle w:val="Hyperlink"/>
          <w:rFonts w:ascii="Calibri" w:hAnsi="Calibri" w:cs="Calibri"/>
          <w:i/>
          <w:color w:val="0070C0"/>
          <w:sz w:val="20"/>
          <w:u w:val="none"/>
          <w:lang w:val="fr-FR"/>
        </w:rPr>
      </w:pPr>
      <w:r w:rsidRPr="00DE0637">
        <w:rPr>
          <w:rStyle w:val="Hyperlink"/>
          <w:rFonts w:ascii="Calibri" w:hAnsi="Calibri" w:cs="Calibri"/>
          <w:i/>
          <w:color w:val="0070C0"/>
          <w:sz w:val="20"/>
          <w:u w:val="none"/>
          <w:lang w:val="fr-FR"/>
        </w:rPr>
        <w:tab/>
        <w:t>remote = origin</w:t>
      </w:r>
    </w:p>
    <w:p w:rsidR="00310436" w:rsidRPr="00DE0637" w:rsidRDefault="00310436" w:rsidP="008865C1">
      <w:pPr>
        <w:pStyle w:val="BodyText"/>
        <w:ind w:left="360"/>
        <w:jc w:val="left"/>
        <w:rPr>
          <w:rStyle w:val="Hyperlink"/>
          <w:rFonts w:ascii="Calibri" w:hAnsi="Calibri" w:cs="Calibri"/>
          <w:i/>
          <w:color w:val="0070C0"/>
          <w:sz w:val="20"/>
          <w:u w:val="none"/>
          <w:lang w:val="fr-FR"/>
        </w:rPr>
      </w:pPr>
      <w:r w:rsidRPr="00DE0637">
        <w:rPr>
          <w:rStyle w:val="Hyperlink"/>
          <w:rFonts w:ascii="Calibri" w:hAnsi="Calibri" w:cs="Calibri"/>
          <w:i/>
          <w:color w:val="0070C0"/>
          <w:sz w:val="20"/>
          <w:u w:val="none"/>
          <w:lang w:val="fr-FR"/>
        </w:rPr>
        <w:tab/>
        <w:t>merge = refs/heads/krogoth</w:t>
      </w:r>
    </w:p>
    <w:p w:rsidR="0059670E" w:rsidRPr="00DE0637" w:rsidRDefault="0059670E" w:rsidP="008865C1">
      <w:pPr>
        <w:pStyle w:val="BodyText"/>
        <w:ind w:left="360"/>
        <w:jc w:val="left"/>
        <w:rPr>
          <w:rStyle w:val="Hyperlink"/>
          <w:rFonts w:ascii="Calibri" w:hAnsi="Calibri" w:cs="Calibri"/>
          <w:i/>
          <w:color w:val="0070C0"/>
          <w:sz w:val="20"/>
          <w:u w:val="none"/>
          <w:lang w:val="fr-FR"/>
        </w:rPr>
      </w:pPr>
    </w:p>
    <w:p w:rsidR="0059670E" w:rsidRPr="00C8026D" w:rsidRDefault="0059670E" w:rsidP="008865C1">
      <w:pPr>
        <w:pStyle w:val="BodyText"/>
        <w:ind w:left="360"/>
        <w:rPr>
          <w:rStyle w:val="Hyperlink"/>
          <w:rFonts w:ascii="Calibri" w:hAnsi="Calibri" w:cs="Calibri"/>
          <w:i/>
          <w:color w:val="0070C0"/>
          <w:sz w:val="20"/>
          <w:u w:val="none"/>
          <w:lang w:val="fr-FR"/>
        </w:rPr>
      </w:pPr>
    </w:p>
    <w:p w:rsidR="0059670E" w:rsidRPr="00C8026D" w:rsidRDefault="0059670E" w:rsidP="008865C1">
      <w:pPr>
        <w:pStyle w:val="BodyText"/>
        <w:ind w:left="360"/>
        <w:rPr>
          <w:rStyle w:val="Hyperlink"/>
          <w:rFonts w:ascii="Calibri" w:hAnsi="Calibri" w:cs="Calibri"/>
          <w:i/>
          <w:color w:val="0070C0"/>
          <w:sz w:val="20"/>
          <w:u w:val="none"/>
          <w:lang w:val="fr-FR"/>
        </w:rPr>
      </w:pPr>
    </w:p>
    <w:p w:rsidR="0059670E" w:rsidRPr="00C8026D" w:rsidRDefault="0059670E" w:rsidP="008865C1">
      <w:pPr>
        <w:pStyle w:val="BodyText"/>
        <w:ind w:left="360"/>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sam1@samlp1 192.168.2.3 ~/pers/test_proj1/yocto/poky/krogoth2.1/poky [Mon May 16 19:23:56]</w:t>
      </w:r>
    </w:p>
    <w:p w:rsidR="0059670E" w:rsidRPr="00C8026D" w:rsidRDefault="0059670E" w:rsidP="008865C1">
      <w:pPr>
        <w:pStyle w:val="BodyText"/>
        <w:ind w:left="360"/>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ll</w:t>
      </w:r>
    </w:p>
    <w:p w:rsidR="0059670E" w:rsidRPr="00C8026D" w:rsidRDefault="0059670E" w:rsidP="008865C1">
      <w:pPr>
        <w:pStyle w:val="BodyText"/>
        <w:ind w:left="360"/>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total 96</w:t>
      </w:r>
    </w:p>
    <w:p w:rsidR="0059670E" w:rsidRPr="00C8026D" w:rsidRDefault="0059670E" w:rsidP="008865C1">
      <w:pPr>
        <w:pStyle w:val="BodyText"/>
        <w:ind w:left="360"/>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drwxrwxr-x  3 sam1 sam1  4096 May 14 21:21 ..</w:t>
      </w:r>
    </w:p>
    <w:p w:rsidR="0059670E" w:rsidRPr="00C8026D" w:rsidRDefault="0059670E" w:rsidP="008865C1">
      <w:pPr>
        <w:pStyle w:val="BodyText"/>
        <w:ind w:left="360"/>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-rw-rw-r--  1 sam1 sam1    65 May 14 21:36 .templateconf</w:t>
      </w:r>
    </w:p>
    <w:p w:rsidR="0059670E" w:rsidRPr="00C8026D" w:rsidRDefault="0059670E" w:rsidP="008865C1">
      <w:pPr>
        <w:pStyle w:val="BodyText"/>
        <w:ind w:left="360"/>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-rw-rw-r--  1 sam1 sam1 19154 May 14 21:36 README.hardware</w:t>
      </w:r>
    </w:p>
    <w:p w:rsidR="0059670E" w:rsidRPr="00C8026D" w:rsidRDefault="0059670E" w:rsidP="008865C1">
      <w:pPr>
        <w:pStyle w:val="BodyText"/>
        <w:ind w:left="360"/>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-rw-rw-r--  1 sam1 sam1  2467 May 14 21:36 README</w:t>
      </w:r>
    </w:p>
    <w:p w:rsidR="0059670E" w:rsidRPr="00C8026D" w:rsidRDefault="0059670E" w:rsidP="008865C1">
      <w:pPr>
        <w:pStyle w:val="BodyText"/>
        <w:ind w:left="360"/>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-rw-rw-r--  8 sam1 sam1   515 May 14 21:36 LICENSE</w:t>
      </w:r>
    </w:p>
    <w:p w:rsidR="0059670E" w:rsidRPr="00C8026D" w:rsidRDefault="0059670E" w:rsidP="008865C1">
      <w:pPr>
        <w:pStyle w:val="BodyText"/>
        <w:ind w:left="360"/>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-rw-rw-r--  1 sam1 sam1   480 May 14 21:36 .gitignore</w:t>
      </w:r>
    </w:p>
    <w:p w:rsidR="0059670E" w:rsidRPr="00C8026D" w:rsidRDefault="0059670E" w:rsidP="008865C1">
      <w:pPr>
        <w:pStyle w:val="BodyText"/>
        <w:ind w:left="360"/>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drwxrwxr-x  6 sam1 sam1  4096 May 14 21:36 bitbake</w:t>
      </w:r>
    </w:p>
    <w:p w:rsidR="0059670E" w:rsidRPr="00C8026D" w:rsidRDefault="0059670E" w:rsidP="008865C1">
      <w:pPr>
        <w:pStyle w:val="BodyText"/>
        <w:ind w:left="360"/>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drwxrwxr-x 14 sam1 sam1  4096 May 14 21:36 documentation</w:t>
      </w:r>
    </w:p>
    <w:p w:rsidR="0059670E" w:rsidRPr="00C8026D" w:rsidRDefault="0059670E" w:rsidP="008865C1">
      <w:pPr>
        <w:pStyle w:val="BodyText"/>
        <w:ind w:left="360"/>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drwxrwxr-x  7 sam1 sam1  4096 May 14 21:36 meta-selftest</w:t>
      </w:r>
    </w:p>
    <w:p w:rsidR="0059670E" w:rsidRPr="00C8026D" w:rsidRDefault="0059670E" w:rsidP="008865C1">
      <w:pPr>
        <w:pStyle w:val="BodyText"/>
        <w:ind w:left="360"/>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drwxrwxr-x  5 sam1 sam1  4096 May 14 21:36 meta-poky</w:t>
      </w:r>
    </w:p>
    <w:p w:rsidR="0059670E" w:rsidRPr="00C8026D" w:rsidRDefault="0059670E" w:rsidP="008865C1">
      <w:pPr>
        <w:pStyle w:val="BodyText"/>
        <w:ind w:left="360"/>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drwxrwxr-x  8 sam1 sam1  4096 May 14 21:36 meta-yocto-bsp</w:t>
      </w:r>
    </w:p>
    <w:p w:rsidR="0059670E" w:rsidRPr="00C8026D" w:rsidRDefault="0059670E" w:rsidP="008865C1">
      <w:pPr>
        <w:pStyle w:val="BodyText"/>
        <w:ind w:left="360"/>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drwxrwxr-x  3 sam1 sam1  4096 May 14 21:36 meta-yocto</w:t>
      </w:r>
    </w:p>
    <w:p w:rsidR="0059670E" w:rsidRPr="00C8026D" w:rsidRDefault="0059670E" w:rsidP="008865C1">
      <w:pPr>
        <w:pStyle w:val="BodyText"/>
        <w:ind w:left="360"/>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drwxrwxr-x  7 sam1 sam1  4096 May 14 21:36 meta-skeleton</w:t>
      </w:r>
    </w:p>
    <w:p w:rsidR="0059670E" w:rsidRPr="00C8026D" w:rsidRDefault="0059670E" w:rsidP="008865C1">
      <w:pPr>
        <w:pStyle w:val="BodyText"/>
        <w:ind w:left="360"/>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-rwxrwxr-x  1 sam1 sam1  2559 May 14 21:36 oe-init-build-env-memres</w:t>
      </w:r>
    </w:p>
    <w:p w:rsidR="0059670E" w:rsidRPr="00C8026D" w:rsidRDefault="0059670E" w:rsidP="008865C1">
      <w:pPr>
        <w:pStyle w:val="BodyText"/>
        <w:ind w:left="360"/>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-rwxrwxr-x  1 sam1 sam1  2121 May 14 21:36 oe-init-build-env</w:t>
      </w:r>
    </w:p>
    <w:p w:rsidR="0059670E" w:rsidRPr="00C8026D" w:rsidRDefault="0059670E" w:rsidP="008865C1">
      <w:pPr>
        <w:pStyle w:val="BodyText"/>
        <w:ind w:left="360"/>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drwxrwxr-x 20 sam1 sam1  4096 May 14 21:36 meta</w:t>
      </w:r>
    </w:p>
    <w:p w:rsidR="0059670E" w:rsidRPr="00C8026D" w:rsidRDefault="0059670E" w:rsidP="008865C1">
      <w:pPr>
        <w:pStyle w:val="BodyText"/>
        <w:ind w:left="360"/>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drwxrwxr-x  8 sam1 sam1  4096 May 14 21:36 scripts</w:t>
      </w:r>
    </w:p>
    <w:p w:rsidR="0059670E" w:rsidRPr="00C8026D" w:rsidRDefault="0059670E" w:rsidP="008865C1">
      <w:pPr>
        <w:pStyle w:val="BodyText"/>
        <w:ind w:left="360"/>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drwxrwxr-x 13 sam1 sam1  4096 May 14 21:51 .</w:t>
      </w:r>
    </w:p>
    <w:p w:rsidR="0059670E" w:rsidRPr="00C8026D" w:rsidRDefault="0059670E" w:rsidP="008865C1">
      <w:pPr>
        <w:pStyle w:val="BodyText"/>
        <w:ind w:left="360"/>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drwxrwxr-x  8 sam1 sam1  4096 May 15 02:01 .git</w:t>
      </w:r>
    </w:p>
    <w:p w:rsidR="0059670E" w:rsidRPr="00C8026D" w:rsidRDefault="0059670E" w:rsidP="008865C1">
      <w:pPr>
        <w:pStyle w:val="BodyText"/>
        <w:ind w:left="360"/>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drwxrwxr-x  8 sam1 sam1  4096 May 16 16:03 ignorecase</w:t>
      </w:r>
    </w:p>
    <w:p w:rsidR="0059670E" w:rsidRPr="00C8026D" w:rsidRDefault="0059670E" w:rsidP="008865C1">
      <w:pPr>
        <w:pStyle w:val="BodyText"/>
        <w:ind w:left="360"/>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sam1@samlp1 192.168.2.3 ~/pers/test_proj1/yocto/poky/krogoth2.1/poky [Mon May 16 19:23:58]</w:t>
      </w:r>
    </w:p>
    <w:p w:rsidR="0059670E" w:rsidRPr="00C8026D" w:rsidRDefault="0059670E" w:rsidP="008865C1">
      <w:pPr>
        <w:pStyle w:val="BodyText"/>
        <w:ind w:left="360"/>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source oe-init-build-env</w:t>
      </w:r>
    </w:p>
    <w:p w:rsidR="0059670E" w:rsidRPr="00C8026D" w:rsidRDefault="0059670E" w:rsidP="008865C1">
      <w:pPr>
        <w:pStyle w:val="BodyText"/>
        <w:ind w:left="360"/>
        <w:rPr>
          <w:rStyle w:val="Hyperlink"/>
          <w:rFonts w:ascii="Calibri" w:hAnsi="Calibri" w:cs="Calibri"/>
          <w:i/>
          <w:color w:val="0070C0"/>
          <w:sz w:val="20"/>
          <w:u w:val="none"/>
          <w:lang w:val="fr-FR"/>
        </w:rPr>
      </w:pPr>
    </w:p>
    <w:p w:rsidR="0059670E" w:rsidRPr="00C8026D" w:rsidRDefault="0059670E" w:rsidP="008865C1">
      <w:pPr>
        <w:pStyle w:val="BodyText"/>
        <w:ind w:left="360"/>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Shell environment set up for builds. ###</w:t>
      </w:r>
    </w:p>
    <w:p w:rsidR="0059670E" w:rsidRPr="00C8026D" w:rsidRDefault="0059670E" w:rsidP="008865C1">
      <w:pPr>
        <w:pStyle w:val="BodyText"/>
        <w:ind w:left="360"/>
        <w:rPr>
          <w:rStyle w:val="Hyperlink"/>
          <w:rFonts w:ascii="Calibri" w:hAnsi="Calibri" w:cs="Calibri"/>
          <w:i/>
          <w:color w:val="0070C0"/>
          <w:sz w:val="20"/>
          <w:u w:val="none"/>
          <w:lang w:val="fr-FR"/>
        </w:rPr>
      </w:pPr>
    </w:p>
    <w:p w:rsidR="0059670E" w:rsidRPr="00C8026D" w:rsidRDefault="0059670E" w:rsidP="008865C1">
      <w:pPr>
        <w:pStyle w:val="BodyText"/>
        <w:ind w:left="360"/>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You can now run 'bitbake &lt;target&gt;'</w:t>
      </w:r>
    </w:p>
    <w:p w:rsidR="0059670E" w:rsidRPr="00C8026D" w:rsidRDefault="0059670E" w:rsidP="008865C1">
      <w:pPr>
        <w:pStyle w:val="BodyText"/>
        <w:ind w:left="360"/>
        <w:rPr>
          <w:rStyle w:val="Hyperlink"/>
          <w:rFonts w:ascii="Calibri" w:hAnsi="Calibri" w:cs="Calibri"/>
          <w:i/>
          <w:color w:val="0070C0"/>
          <w:sz w:val="20"/>
          <w:u w:val="none"/>
          <w:lang w:val="fr-FR"/>
        </w:rPr>
      </w:pPr>
    </w:p>
    <w:p w:rsidR="0059670E" w:rsidRPr="00C8026D" w:rsidRDefault="0059670E" w:rsidP="008865C1">
      <w:pPr>
        <w:pStyle w:val="BodyText"/>
        <w:ind w:left="360"/>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Common targets are:</w:t>
      </w:r>
    </w:p>
    <w:p w:rsidR="0059670E" w:rsidRPr="00C8026D" w:rsidRDefault="0059670E" w:rsidP="008865C1">
      <w:pPr>
        <w:pStyle w:val="BodyText"/>
        <w:ind w:left="360"/>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xml:space="preserve">    core-image-minimal</w:t>
      </w:r>
    </w:p>
    <w:p w:rsidR="0059670E" w:rsidRPr="00C8026D" w:rsidRDefault="0059670E" w:rsidP="008865C1">
      <w:pPr>
        <w:pStyle w:val="BodyText"/>
        <w:ind w:left="360"/>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xml:space="preserve">    core-image-sato</w:t>
      </w:r>
    </w:p>
    <w:p w:rsidR="0059670E" w:rsidRPr="00C8026D" w:rsidRDefault="0059670E" w:rsidP="008865C1">
      <w:pPr>
        <w:pStyle w:val="BodyText"/>
        <w:ind w:left="360"/>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xml:space="preserve">    meta-toolchain</w:t>
      </w:r>
    </w:p>
    <w:p w:rsidR="0059670E" w:rsidRPr="00C8026D" w:rsidRDefault="0059670E" w:rsidP="008865C1">
      <w:pPr>
        <w:pStyle w:val="BodyText"/>
        <w:ind w:left="360"/>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xml:space="preserve">    meta-ide-support</w:t>
      </w:r>
    </w:p>
    <w:p w:rsidR="0059670E" w:rsidRPr="00C8026D" w:rsidRDefault="0059670E" w:rsidP="008865C1">
      <w:pPr>
        <w:pStyle w:val="BodyText"/>
        <w:ind w:left="360"/>
        <w:rPr>
          <w:rStyle w:val="Hyperlink"/>
          <w:rFonts w:ascii="Calibri" w:hAnsi="Calibri" w:cs="Calibri"/>
          <w:i/>
          <w:color w:val="0070C0"/>
          <w:sz w:val="20"/>
          <w:u w:val="none"/>
          <w:lang w:val="fr-FR"/>
        </w:rPr>
      </w:pPr>
    </w:p>
    <w:p w:rsidR="0059670E" w:rsidRPr="00DE0637" w:rsidRDefault="0059670E" w:rsidP="008865C1">
      <w:pPr>
        <w:pStyle w:val="BodyText"/>
        <w:ind w:left="360"/>
        <w:jc w:val="lef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You can also run generated qemu images with a command like 'runqemu qemux86'</w:t>
      </w:r>
    </w:p>
    <w:p w:rsidR="002E75FE" w:rsidRDefault="002E75FE" w:rsidP="00195A40">
      <w:pPr>
        <w:pStyle w:val="BodyText"/>
        <w:jc w:val="left"/>
        <w:rPr>
          <w:rStyle w:val="Hyperlink"/>
          <w:rFonts w:ascii="Verdana" w:hAnsi="Verdana" w:cs="Verdana"/>
          <w:color w:val="2F5496"/>
          <w:sz w:val="20"/>
          <w:u w:val="none"/>
          <w:lang w:val="fr-FR"/>
        </w:rPr>
      </w:pPr>
    </w:p>
    <w:p w:rsidR="0059670E" w:rsidRPr="00310436" w:rsidRDefault="0059670E" w:rsidP="00195A40">
      <w:pPr>
        <w:pStyle w:val="BodyText"/>
        <w:jc w:val="left"/>
        <w:rPr>
          <w:rStyle w:val="Hyperlink"/>
          <w:rFonts w:ascii="Verdana" w:hAnsi="Verdana" w:cs="Verdana"/>
          <w:color w:val="2F5496"/>
          <w:sz w:val="20"/>
          <w:u w:val="none"/>
          <w:lang w:val="fr-FR"/>
        </w:rPr>
      </w:pPr>
    </w:p>
    <w:p w:rsidR="0001333D" w:rsidRDefault="0001333D" w:rsidP="00F15C51">
      <w:pPr>
        <w:pStyle w:val="Heading2"/>
        <w:rPr>
          <w:rStyle w:val="Hyperlink"/>
          <w:color w:val="1F497D"/>
          <w:u w:val="none"/>
        </w:rPr>
      </w:pPr>
      <w:bookmarkStart w:id="6" w:name="_Toc456289293"/>
    </w:p>
    <w:p w:rsidR="0001333D" w:rsidRDefault="0001333D" w:rsidP="00F15C51">
      <w:pPr>
        <w:pStyle w:val="Heading2"/>
        <w:rPr>
          <w:rStyle w:val="Hyperlink"/>
          <w:color w:val="1F497D"/>
          <w:u w:val="none"/>
        </w:rPr>
      </w:pPr>
    </w:p>
    <w:p w:rsidR="00F15C51" w:rsidRPr="00F15C51" w:rsidRDefault="002E75FE" w:rsidP="00F15C51">
      <w:pPr>
        <w:pStyle w:val="Heading2"/>
        <w:rPr>
          <w:rStyle w:val="Hyperlink"/>
          <w:color w:val="1F497D"/>
          <w:u w:val="none"/>
        </w:rPr>
      </w:pPr>
      <w:r w:rsidRPr="00F15C51">
        <w:rPr>
          <w:rStyle w:val="Hyperlink"/>
          <w:color w:val="1F497D"/>
          <w:u w:val="none"/>
        </w:rPr>
        <w:t>1.3.3</w:t>
      </w:r>
      <w:r w:rsidR="00310436" w:rsidRPr="00F15C51">
        <w:rPr>
          <w:rStyle w:val="Hyperlink"/>
          <w:color w:val="1F497D"/>
          <w:u w:val="none"/>
        </w:rPr>
        <w:t xml:space="preserve"> </w:t>
      </w:r>
      <w:r w:rsidR="00AA6AA9" w:rsidRPr="00F15C51">
        <w:rPr>
          <w:rStyle w:val="Hyperlink"/>
          <w:color w:val="1F497D"/>
          <w:u w:val="none"/>
        </w:rPr>
        <w:t>Possible Solutions:</w:t>
      </w:r>
      <w:bookmarkEnd w:id="6"/>
      <w:r w:rsidR="00AA6AA9" w:rsidRPr="00F15C51">
        <w:rPr>
          <w:rStyle w:val="Hyperlink"/>
          <w:color w:val="1F497D"/>
          <w:u w:val="none"/>
        </w:rPr>
        <w:t xml:space="preserve"> </w:t>
      </w:r>
    </w:p>
    <w:p w:rsidR="00F15C51" w:rsidRDefault="00F15C51" w:rsidP="00195A40">
      <w:pPr>
        <w:pStyle w:val="BodyText"/>
        <w:jc w:val="left"/>
        <w:rPr>
          <w:rStyle w:val="Hyperlink"/>
          <w:rFonts w:ascii="Verdana" w:hAnsi="Verdana" w:cs="Verdana"/>
          <w:color w:val="2F5496"/>
          <w:sz w:val="20"/>
          <w:u w:val="none"/>
          <w:lang w:val="fr-FR"/>
        </w:rPr>
      </w:pPr>
    </w:p>
    <w:p w:rsidR="002E75FE" w:rsidRDefault="00310436" w:rsidP="00195A40">
      <w:pPr>
        <w:pStyle w:val="BodyText"/>
        <w:jc w:val="left"/>
        <w:rPr>
          <w:rStyle w:val="Hyperlink"/>
          <w:rFonts w:ascii="Verdana" w:hAnsi="Verdana" w:cs="Verdana"/>
          <w:color w:val="2F5496"/>
          <w:sz w:val="20"/>
          <w:u w:val="none"/>
          <w:lang w:val="fr-FR"/>
        </w:rPr>
      </w:pPr>
      <w:r>
        <w:rPr>
          <w:rStyle w:val="Hyperlink"/>
          <w:rFonts w:ascii="Verdana" w:hAnsi="Verdana" w:cs="Verdana"/>
          <w:color w:val="2F5496"/>
          <w:sz w:val="20"/>
          <w:u w:val="none"/>
          <w:lang w:val="fr-FR"/>
        </w:rPr>
        <w:t>Post analyzing</w:t>
      </w:r>
      <w:r w:rsidRPr="00310436">
        <w:rPr>
          <w:rStyle w:val="Hyperlink"/>
          <w:rFonts w:ascii="Verdana" w:hAnsi="Verdana" w:cs="Verdana"/>
          <w:color w:val="2F5496"/>
          <w:sz w:val="20"/>
          <w:u w:val="none"/>
          <w:lang w:val="fr-FR"/>
        </w:rPr>
        <w:t xml:space="preserve"> the </w:t>
      </w:r>
      <w:r w:rsidR="00C8026D">
        <w:rPr>
          <w:rStyle w:val="Hyperlink"/>
          <w:rFonts w:ascii="Verdana" w:hAnsi="Verdana" w:cs="Verdana"/>
          <w:color w:val="2F5496"/>
          <w:sz w:val="20"/>
          <w:u w:val="none"/>
          <w:lang w:val="fr-FR"/>
        </w:rPr>
        <w:t xml:space="preserve">Yocto </w:t>
      </w:r>
      <w:r w:rsidRPr="00310436">
        <w:rPr>
          <w:rStyle w:val="Hyperlink"/>
          <w:rFonts w:ascii="Verdana" w:hAnsi="Verdana" w:cs="Verdana"/>
          <w:color w:val="2F5496"/>
          <w:sz w:val="20"/>
          <w:u w:val="none"/>
          <w:lang w:val="fr-FR"/>
        </w:rPr>
        <w:t>reference documents</w:t>
      </w:r>
      <w:r>
        <w:rPr>
          <w:rStyle w:val="Hyperlink"/>
          <w:rFonts w:ascii="Verdana" w:hAnsi="Verdana" w:cs="Verdana"/>
          <w:color w:val="2F5496"/>
          <w:sz w:val="20"/>
          <w:u w:val="none"/>
          <w:lang w:val="fr-FR"/>
        </w:rPr>
        <w:t xml:space="preserve">, we came up with the following </w:t>
      </w:r>
      <w:r w:rsidR="00C8026D">
        <w:rPr>
          <w:rStyle w:val="Hyperlink"/>
          <w:rFonts w:ascii="Verdana" w:hAnsi="Verdana" w:cs="Verdana"/>
          <w:color w:val="2F5496"/>
          <w:sz w:val="20"/>
          <w:u w:val="none"/>
          <w:lang w:val="fr-FR"/>
        </w:rPr>
        <w:t>approches</w:t>
      </w:r>
      <w:r>
        <w:rPr>
          <w:rStyle w:val="Hyperlink"/>
          <w:rFonts w:ascii="Verdana" w:hAnsi="Verdana" w:cs="Verdana"/>
          <w:color w:val="2F5496"/>
          <w:sz w:val="20"/>
          <w:u w:val="none"/>
          <w:lang w:val="fr-FR"/>
        </w:rPr>
        <w:t xml:space="preserve"> to solve th</w:t>
      </w:r>
      <w:r w:rsidR="00791694">
        <w:rPr>
          <w:rStyle w:val="Hyperlink"/>
          <w:rFonts w:ascii="Verdana" w:hAnsi="Verdana" w:cs="Verdana"/>
          <w:color w:val="2F5496"/>
          <w:sz w:val="20"/>
          <w:u w:val="none"/>
          <w:lang w:val="fr-FR"/>
        </w:rPr>
        <w:t>e Porting effort of Consol into Yocto.</w:t>
      </w:r>
    </w:p>
    <w:p w:rsidR="00791694" w:rsidRDefault="00791694" w:rsidP="00195A40">
      <w:pPr>
        <w:pStyle w:val="BodyText"/>
        <w:jc w:val="left"/>
        <w:rPr>
          <w:rStyle w:val="Hyperlink"/>
          <w:rFonts w:ascii="Verdana" w:hAnsi="Verdana" w:cs="Verdana"/>
          <w:color w:val="2F5496"/>
          <w:sz w:val="20"/>
          <w:u w:val="none"/>
          <w:lang w:val="fr-FR"/>
        </w:rPr>
      </w:pPr>
    </w:p>
    <w:p w:rsidR="00791694" w:rsidRPr="00DE0637" w:rsidRDefault="00791694" w:rsidP="00195A40">
      <w:pPr>
        <w:pStyle w:val="BodyText"/>
        <w:jc w:val="left"/>
        <w:rPr>
          <w:rStyle w:val="Hyperlink"/>
          <w:rFonts w:ascii="Calibri" w:hAnsi="Calibri" w:cs="Calibri"/>
          <w:i/>
          <w:color w:val="0070C0"/>
          <w:sz w:val="20"/>
          <w:u w:val="none"/>
          <w:lang w:val="fr-FR"/>
        </w:rPr>
      </w:pPr>
      <w:r w:rsidRPr="00DE0637">
        <w:rPr>
          <w:rStyle w:val="Hyperlink"/>
          <w:rFonts w:ascii="Calibri" w:hAnsi="Calibri" w:cs="Calibri"/>
          <w:i/>
          <w:color w:val="0070C0"/>
          <w:sz w:val="20"/>
          <w:u w:val="none"/>
          <w:lang w:val="fr-FR"/>
        </w:rPr>
        <w:t>1.3.3.1</w:t>
      </w:r>
      <w:r w:rsidR="00520357" w:rsidRPr="00DE0637">
        <w:rPr>
          <w:rStyle w:val="Hyperlink"/>
          <w:rFonts w:ascii="Calibri" w:hAnsi="Calibri" w:cs="Calibri"/>
          <w:i/>
          <w:color w:val="0070C0"/>
          <w:sz w:val="20"/>
          <w:u w:val="none"/>
          <w:lang w:val="fr-FR"/>
        </w:rPr>
        <w:t xml:space="preserve"> </w:t>
      </w:r>
      <w:hyperlink r:id="rId22" w:history="1">
        <w:r w:rsidR="00520357" w:rsidRPr="00DE0637">
          <w:rPr>
            <w:rStyle w:val="Hyperlink"/>
            <w:rFonts w:ascii="Calibri" w:hAnsi="Calibri" w:cs="Calibri"/>
            <w:i/>
            <w:color w:val="0070C0"/>
            <w:sz w:val="20"/>
            <w:lang w:val="fr-FR"/>
          </w:rPr>
          <w:t>devt</w:t>
        </w:r>
        <w:r w:rsidR="00520357" w:rsidRPr="00DE0637">
          <w:rPr>
            <w:rStyle w:val="Hyperlink"/>
            <w:rFonts w:ascii="Calibri" w:hAnsi="Calibri" w:cs="Calibri"/>
            <w:i/>
            <w:color w:val="0070C0"/>
            <w:sz w:val="20"/>
            <w:lang w:val="fr-FR"/>
          </w:rPr>
          <w:t>o</w:t>
        </w:r>
        <w:r w:rsidR="00520357" w:rsidRPr="00DE0637">
          <w:rPr>
            <w:rStyle w:val="Hyperlink"/>
            <w:rFonts w:ascii="Calibri" w:hAnsi="Calibri" w:cs="Calibri"/>
            <w:i/>
            <w:color w:val="0070C0"/>
            <w:sz w:val="20"/>
            <w:lang w:val="fr-FR"/>
          </w:rPr>
          <w:t>ol</w:t>
        </w:r>
      </w:hyperlink>
      <w:r w:rsidR="00520357" w:rsidRPr="00DE0637">
        <w:rPr>
          <w:rStyle w:val="Hyperlink"/>
          <w:rFonts w:ascii="Calibri" w:hAnsi="Calibri" w:cs="Calibri"/>
          <w:i/>
          <w:color w:val="0070C0"/>
          <w:sz w:val="20"/>
          <w:u w:val="none"/>
          <w:lang w:val="fr-FR"/>
        </w:rPr>
        <w:t xml:space="preserve"> to </w:t>
      </w:r>
      <w:r w:rsidR="00F4764C" w:rsidRPr="00DE0637">
        <w:rPr>
          <w:rStyle w:val="Hyperlink"/>
          <w:rFonts w:ascii="Calibri" w:hAnsi="Calibri" w:cs="Calibri"/>
          <w:i/>
          <w:color w:val="0070C0"/>
          <w:sz w:val="20"/>
          <w:u w:val="none"/>
          <w:lang w:val="fr-FR"/>
        </w:rPr>
        <w:t xml:space="preserve">generate recipe for </w:t>
      </w:r>
      <w:r w:rsidR="00520357" w:rsidRPr="00DE0637">
        <w:rPr>
          <w:rStyle w:val="Hyperlink"/>
          <w:rFonts w:ascii="Calibri" w:hAnsi="Calibri" w:cs="Calibri"/>
          <w:i/>
          <w:color w:val="0070C0"/>
          <w:sz w:val="20"/>
          <w:u w:val="none"/>
          <w:lang w:val="fr-FR"/>
        </w:rPr>
        <w:t xml:space="preserve">Consul </w:t>
      </w:r>
      <w:r w:rsidR="00F4764C" w:rsidRPr="00DE0637">
        <w:rPr>
          <w:rStyle w:val="Hyperlink"/>
          <w:rFonts w:ascii="Calibri" w:hAnsi="Calibri" w:cs="Calibri"/>
          <w:i/>
          <w:color w:val="0070C0"/>
          <w:sz w:val="20"/>
          <w:u w:val="none"/>
          <w:lang w:val="fr-FR"/>
        </w:rPr>
        <w:t>with new</w:t>
      </w:r>
      <w:r w:rsidR="00520357" w:rsidRPr="00DE0637">
        <w:rPr>
          <w:rStyle w:val="Hyperlink"/>
          <w:rFonts w:ascii="Calibri" w:hAnsi="Calibri" w:cs="Calibri"/>
          <w:i/>
          <w:color w:val="0070C0"/>
          <w:sz w:val="20"/>
          <w:u w:val="none"/>
          <w:lang w:val="fr-FR"/>
        </w:rPr>
        <w:t xml:space="preserve"> Source/target Binary</w:t>
      </w:r>
      <w:r w:rsidR="00FD05FF" w:rsidRPr="00DE0637">
        <w:rPr>
          <w:rStyle w:val="Hyperlink"/>
          <w:rFonts w:ascii="Calibri" w:hAnsi="Calibri" w:cs="Calibri"/>
          <w:i/>
          <w:color w:val="0070C0"/>
          <w:sz w:val="20"/>
          <w:u w:val="none"/>
          <w:lang w:val="fr-FR"/>
        </w:rPr>
        <w:t>.</w:t>
      </w:r>
    </w:p>
    <w:p w:rsidR="00FD05FF" w:rsidRPr="00DE0637" w:rsidRDefault="00FD05FF" w:rsidP="00195A40">
      <w:pPr>
        <w:pStyle w:val="BodyText"/>
        <w:jc w:val="left"/>
        <w:rPr>
          <w:rStyle w:val="Hyperlink"/>
          <w:rFonts w:ascii="Calibri" w:hAnsi="Calibri" w:cs="Calibri"/>
          <w:i/>
          <w:color w:val="0070C0"/>
          <w:sz w:val="20"/>
          <w:u w:val="none"/>
          <w:lang w:val="fr-FR"/>
        </w:rPr>
      </w:pPr>
    </w:p>
    <w:p w:rsidR="00520357" w:rsidRPr="00DE0637" w:rsidRDefault="00520357" w:rsidP="00195A40">
      <w:pPr>
        <w:pStyle w:val="BodyText"/>
        <w:jc w:val="left"/>
        <w:rPr>
          <w:rStyle w:val="Hyperlink"/>
          <w:rFonts w:ascii="Calibri" w:hAnsi="Calibri" w:cs="Calibri"/>
          <w:i/>
          <w:color w:val="0070C0"/>
          <w:sz w:val="20"/>
          <w:u w:val="none"/>
          <w:lang w:val="fr-FR"/>
        </w:rPr>
      </w:pPr>
      <w:r w:rsidRPr="00DE0637">
        <w:rPr>
          <w:rStyle w:val="Hyperlink"/>
          <w:rFonts w:ascii="Calibri" w:hAnsi="Calibri" w:cs="Calibri"/>
          <w:i/>
          <w:color w:val="0070C0"/>
          <w:sz w:val="20"/>
          <w:u w:val="none"/>
          <w:lang w:val="fr-FR"/>
        </w:rPr>
        <w:t xml:space="preserve">1.3.3.2 </w:t>
      </w:r>
      <w:hyperlink r:id="rId23" w:anchor="new-recipe-writing-a-new-recipe" w:history="1">
        <w:r w:rsidRPr="00DE0637">
          <w:rPr>
            <w:rStyle w:val="Hyperlink"/>
            <w:rFonts w:ascii="Calibri" w:hAnsi="Calibri" w:cs="Calibri"/>
            <w:i/>
            <w:color w:val="0070C0"/>
            <w:sz w:val="20"/>
            <w:lang w:val="fr-FR"/>
          </w:rPr>
          <w:t>recip</w:t>
        </w:r>
        <w:r w:rsidRPr="00DE0637">
          <w:rPr>
            <w:rStyle w:val="Hyperlink"/>
            <w:rFonts w:ascii="Calibri" w:hAnsi="Calibri" w:cs="Calibri"/>
            <w:i/>
            <w:color w:val="0070C0"/>
            <w:sz w:val="20"/>
            <w:lang w:val="fr-FR"/>
          </w:rPr>
          <w:t>e</w:t>
        </w:r>
        <w:r w:rsidRPr="00DE0637">
          <w:rPr>
            <w:rStyle w:val="Hyperlink"/>
            <w:rFonts w:ascii="Calibri" w:hAnsi="Calibri" w:cs="Calibri"/>
            <w:i/>
            <w:color w:val="0070C0"/>
            <w:sz w:val="20"/>
            <w:lang w:val="fr-FR"/>
          </w:rPr>
          <w:t>tool</w:t>
        </w:r>
      </w:hyperlink>
      <w:r w:rsidRPr="00DE0637">
        <w:rPr>
          <w:rStyle w:val="Hyperlink"/>
          <w:rFonts w:ascii="Calibri" w:hAnsi="Calibri" w:cs="Calibri"/>
          <w:i/>
          <w:color w:val="0070C0"/>
          <w:sz w:val="20"/>
          <w:u w:val="none"/>
          <w:lang w:val="fr-FR"/>
        </w:rPr>
        <w:t xml:space="preserve"> to </w:t>
      </w:r>
      <w:r w:rsidR="00F4764C" w:rsidRPr="00DE0637">
        <w:rPr>
          <w:rStyle w:val="Hyperlink"/>
          <w:rFonts w:ascii="Calibri" w:hAnsi="Calibri" w:cs="Calibri"/>
          <w:i/>
          <w:color w:val="0070C0"/>
          <w:sz w:val="20"/>
          <w:u w:val="none"/>
          <w:lang w:val="fr-FR"/>
        </w:rPr>
        <w:t xml:space="preserve">automated creation of </w:t>
      </w:r>
      <w:r w:rsidRPr="00DE0637">
        <w:rPr>
          <w:rStyle w:val="Hyperlink"/>
          <w:rFonts w:ascii="Calibri" w:hAnsi="Calibri" w:cs="Calibri"/>
          <w:i/>
          <w:color w:val="0070C0"/>
          <w:sz w:val="20"/>
          <w:u w:val="none"/>
          <w:lang w:val="fr-FR"/>
        </w:rPr>
        <w:t>Consul new base recipe</w:t>
      </w:r>
      <w:r w:rsidR="00FD05FF" w:rsidRPr="00DE0637">
        <w:rPr>
          <w:rStyle w:val="Hyperlink"/>
          <w:rFonts w:ascii="Calibri" w:hAnsi="Calibri" w:cs="Calibri"/>
          <w:i/>
          <w:color w:val="0070C0"/>
          <w:sz w:val="20"/>
          <w:u w:val="none"/>
          <w:lang w:val="fr-FR"/>
        </w:rPr>
        <w:t>.</w:t>
      </w:r>
    </w:p>
    <w:p w:rsidR="00FD05FF" w:rsidRPr="00DE0637" w:rsidRDefault="00FD05FF" w:rsidP="00195A40">
      <w:pPr>
        <w:pStyle w:val="BodyText"/>
        <w:jc w:val="left"/>
        <w:rPr>
          <w:rStyle w:val="Hyperlink"/>
          <w:rFonts w:ascii="Calibri" w:hAnsi="Calibri" w:cs="Calibri"/>
          <w:i/>
          <w:color w:val="0070C0"/>
          <w:sz w:val="20"/>
          <w:u w:val="none"/>
          <w:lang w:val="fr-FR"/>
        </w:rPr>
      </w:pPr>
    </w:p>
    <w:p w:rsidR="00520357" w:rsidRPr="00DE0637" w:rsidRDefault="00520357" w:rsidP="00195A40">
      <w:pPr>
        <w:pStyle w:val="BodyText"/>
        <w:jc w:val="left"/>
        <w:rPr>
          <w:rStyle w:val="Hyperlink"/>
          <w:rFonts w:ascii="Calibri" w:hAnsi="Calibri" w:cs="Calibri"/>
          <w:i/>
          <w:color w:val="0070C0"/>
          <w:sz w:val="20"/>
          <w:u w:val="none"/>
          <w:lang w:val="fr-FR"/>
        </w:rPr>
      </w:pPr>
      <w:r w:rsidRPr="00DE0637">
        <w:rPr>
          <w:rStyle w:val="Hyperlink"/>
          <w:rFonts w:ascii="Calibri" w:hAnsi="Calibri" w:cs="Calibri"/>
          <w:i/>
          <w:color w:val="0070C0"/>
          <w:sz w:val="20"/>
          <w:u w:val="none"/>
          <w:lang w:val="fr-FR"/>
        </w:rPr>
        <w:t xml:space="preserve">1.3.3.3 </w:t>
      </w:r>
      <w:hyperlink r:id="rId24" w:anchor="bitbake-dev-environment" w:history="1">
        <w:r w:rsidR="00F4764C" w:rsidRPr="00DE0637">
          <w:rPr>
            <w:rStyle w:val="Hyperlink"/>
            <w:rFonts w:ascii="Calibri" w:hAnsi="Calibri" w:cs="Calibri"/>
            <w:i/>
            <w:sz w:val="20"/>
            <w:lang w:val="fr-FR"/>
          </w:rPr>
          <w:t>bitbake tool</w:t>
        </w:r>
      </w:hyperlink>
      <w:r w:rsidR="00F4764C" w:rsidRPr="00DE0637">
        <w:rPr>
          <w:rStyle w:val="Hyperlink"/>
          <w:rFonts w:ascii="Calibri" w:hAnsi="Calibri" w:cs="Calibri"/>
          <w:i/>
          <w:color w:val="0070C0"/>
          <w:sz w:val="20"/>
          <w:u w:val="none"/>
          <w:lang w:val="fr-FR"/>
        </w:rPr>
        <w:t xml:space="preserve"> to w</w:t>
      </w:r>
      <w:r w:rsidRPr="00DE0637">
        <w:rPr>
          <w:rStyle w:val="Hyperlink"/>
          <w:rFonts w:ascii="Calibri" w:hAnsi="Calibri" w:cs="Calibri"/>
          <w:i/>
          <w:color w:val="0070C0"/>
          <w:sz w:val="20"/>
          <w:u w:val="none"/>
          <w:lang w:val="fr-FR"/>
        </w:rPr>
        <w:t xml:space="preserve">riting </w:t>
      </w:r>
      <w:r w:rsidR="00F4764C" w:rsidRPr="00DE0637">
        <w:rPr>
          <w:rStyle w:val="Hyperlink"/>
          <w:rFonts w:ascii="Calibri" w:hAnsi="Calibri" w:cs="Calibri"/>
          <w:i/>
          <w:color w:val="0070C0"/>
          <w:sz w:val="20"/>
          <w:u w:val="none"/>
          <w:lang w:val="fr-FR"/>
        </w:rPr>
        <w:t>a new Consul recipe from scratch.</w:t>
      </w:r>
    </w:p>
    <w:p w:rsidR="00520357" w:rsidRDefault="00520357" w:rsidP="00195A40">
      <w:pPr>
        <w:pStyle w:val="BodyText"/>
        <w:jc w:val="left"/>
        <w:rPr>
          <w:rStyle w:val="Hyperlink"/>
          <w:rFonts w:ascii="Verdana" w:hAnsi="Verdana" w:cs="Verdana"/>
          <w:color w:val="2F5496"/>
          <w:sz w:val="20"/>
          <w:u w:val="none"/>
          <w:lang w:val="fr-FR"/>
        </w:rPr>
      </w:pPr>
    </w:p>
    <w:p w:rsidR="00FD05FF" w:rsidRDefault="00FD05FF" w:rsidP="00195A40">
      <w:pPr>
        <w:pStyle w:val="BodyText"/>
        <w:jc w:val="left"/>
        <w:rPr>
          <w:rStyle w:val="Hyperlink"/>
          <w:rFonts w:ascii="Verdana" w:hAnsi="Verdana" w:cs="Verdana"/>
          <w:color w:val="2F5496"/>
          <w:sz w:val="20"/>
          <w:u w:val="none"/>
          <w:lang w:val="fr-FR"/>
        </w:rPr>
      </w:pPr>
    </w:p>
    <w:p w:rsidR="00FD05FF" w:rsidRDefault="00FD05FF" w:rsidP="00195A40">
      <w:pPr>
        <w:pStyle w:val="BodyText"/>
        <w:jc w:val="left"/>
        <w:rPr>
          <w:rStyle w:val="Hyperlink"/>
          <w:rFonts w:ascii="Verdana" w:hAnsi="Verdana" w:cs="Verdana"/>
          <w:color w:val="2F5496"/>
          <w:sz w:val="20"/>
          <w:u w:val="none"/>
          <w:lang w:val="fr-FR"/>
        </w:rPr>
      </w:pPr>
      <w:r w:rsidRPr="00FD05FF">
        <w:rPr>
          <w:rStyle w:val="Hyperlink"/>
          <w:rFonts w:ascii="Verdana" w:hAnsi="Verdana" w:cs="Verdana"/>
          <w:color w:val="2F5496"/>
          <w:sz w:val="20"/>
          <w:u w:val="none"/>
          <w:lang w:val="fr-FR"/>
        </w:rPr>
        <w:t xml:space="preserve">Selecting option 1.3.3.1 </w:t>
      </w:r>
      <w:hyperlink r:id="rId25" w:history="1">
        <w:r w:rsidRPr="00FD05FF">
          <w:rPr>
            <w:rStyle w:val="Hyperlink"/>
            <w:rFonts w:ascii="Verdana" w:hAnsi="Verdana" w:cs="Verdana"/>
            <w:sz w:val="20"/>
            <w:lang w:val="fr-FR"/>
          </w:rPr>
          <w:t>devtool</w:t>
        </w:r>
      </w:hyperlink>
      <w:r w:rsidRPr="00FD05FF">
        <w:rPr>
          <w:rStyle w:val="Hyperlink"/>
          <w:rFonts w:ascii="Verdana" w:hAnsi="Verdana" w:cs="Verdana"/>
          <w:color w:val="2F5496"/>
          <w:sz w:val="20"/>
          <w:u w:val="none"/>
          <w:lang w:val="fr-FR"/>
        </w:rPr>
        <w:t xml:space="preserve"> out of others</w:t>
      </w:r>
      <w:r w:rsidR="000D6A95">
        <w:rPr>
          <w:rStyle w:val="Hyperlink"/>
          <w:rFonts w:ascii="Verdana" w:hAnsi="Verdana" w:cs="Verdana"/>
          <w:color w:val="2F5496"/>
          <w:sz w:val="20"/>
          <w:u w:val="none"/>
          <w:lang w:val="fr-FR"/>
        </w:rPr>
        <w:t>,</w:t>
      </w:r>
      <w:r w:rsidRPr="00FD05FF">
        <w:rPr>
          <w:rStyle w:val="Hyperlink"/>
          <w:rFonts w:ascii="Verdana" w:hAnsi="Verdana" w:cs="Verdana"/>
          <w:color w:val="2F5496"/>
          <w:sz w:val="20"/>
          <w:u w:val="none"/>
          <w:lang w:val="fr-FR"/>
        </w:rPr>
        <w:t xml:space="preserve"> owing to time limitation</w:t>
      </w:r>
      <w:r w:rsidR="000D6A95">
        <w:rPr>
          <w:rStyle w:val="Hyperlink"/>
          <w:rFonts w:ascii="Verdana" w:hAnsi="Verdana" w:cs="Verdana"/>
          <w:color w:val="2F5496"/>
          <w:sz w:val="20"/>
          <w:u w:val="none"/>
          <w:lang w:val="fr-FR"/>
        </w:rPr>
        <w:t xml:space="preserve"> in </w:t>
      </w:r>
      <w:r w:rsidR="000D6A95" w:rsidRPr="000D6A95">
        <w:rPr>
          <w:rStyle w:val="Hyperlink"/>
          <w:rFonts w:ascii="Verdana" w:hAnsi="Verdana" w:cs="Verdana"/>
          <w:color w:val="2F5496"/>
          <w:sz w:val="20"/>
          <w:u w:val="none"/>
          <w:lang w:val="fr-FR"/>
        </w:rPr>
        <w:t xml:space="preserve">delivery deadline, later we may evaluate and benchmark </w:t>
      </w:r>
      <w:hyperlink r:id="rId26" w:anchor="new-recipe-writing-a-new-recipe" w:history="1">
        <w:r w:rsidR="000D6A95" w:rsidRPr="000D6A95">
          <w:rPr>
            <w:rStyle w:val="Hyperlink"/>
            <w:rFonts w:ascii="Verdana" w:hAnsi="Verdana" w:cs="Verdana"/>
            <w:sz w:val="20"/>
            <w:lang w:val="fr-FR"/>
          </w:rPr>
          <w:t>recipetool</w:t>
        </w:r>
      </w:hyperlink>
      <w:r w:rsidR="000D6A95" w:rsidRPr="000D6A95">
        <w:rPr>
          <w:rStyle w:val="Hyperlink"/>
          <w:rFonts w:ascii="Verdana" w:hAnsi="Verdana" w:cs="Verdana"/>
          <w:color w:val="2F5496"/>
          <w:sz w:val="20"/>
          <w:u w:val="none"/>
          <w:lang w:val="fr-FR"/>
        </w:rPr>
        <w:t xml:space="preserve">  and bitbake tool</w:t>
      </w:r>
      <w:r w:rsidR="000D6A95">
        <w:rPr>
          <w:rStyle w:val="Hyperlink"/>
          <w:rFonts w:ascii="Verdana" w:hAnsi="Verdana" w:cs="Verdana"/>
          <w:color w:val="2F5496"/>
          <w:sz w:val="20"/>
          <w:u w:val="none"/>
          <w:lang w:val="fr-FR"/>
        </w:rPr>
        <w:t xml:space="preserve"> solutions</w:t>
      </w:r>
      <w:r w:rsidR="000D6A95" w:rsidRPr="000D6A95">
        <w:rPr>
          <w:rStyle w:val="Hyperlink"/>
          <w:rFonts w:ascii="Verdana" w:hAnsi="Verdana" w:cs="Verdana"/>
          <w:color w:val="2F5496"/>
          <w:sz w:val="20"/>
          <w:u w:val="none"/>
          <w:lang w:val="fr-FR"/>
        </w:rPr>
        <w:t>.</w:t>
      </w:r>
    </w:p>
    <w:p w:rsidR="00FD05FF" w:rsidRDefault="00FD05FF" w:rsidP="00195A40">
      <w:pPr>
        <w:pStyle w:val="BodyText"/>
        <w:jc w:val="left"/>
        <w:rPr>
          <w:rStyle w:val="Hyperlink"/>
          <w:rFonts w:ascii="Verdana" w:hAnsi="Verdana" w:cs="Verdana"/>
          <w:color w:val="2F5496"/>
          <w:sz w:val="20"/>
          <w:u w:val="none"/>
          <w:lang w:val="fr-FR"/>
        </w:rPr>
      </w:pPr>
    </w:p>
    <w:p w:rsidR="000D6A95" w:rsidRDefault="000D6A95" w:rsidP="00195A40">
      <w:pPr>
        <w:pStyle w:val="BodyText"/>
        <w:jc w:val="left"/>
        <w:rPr>
          <w:rStyle w:val="Hyperlink"/>
          <w:rFonts w:ascii="Verdana" w:hAnsi="Verdana" w:cs="Verdana"/>
          <w:color w:val="2F5496"/>
          <w:sz w:val="20"/>
          <w:u w:val="none"/>
          <w:lang w:val="fr-FR"/>
        </w:rPr>
      </w:pPr>
    </w:p>
    <w:p w:rsidR="00FD05FF" w:rsidRDefault="000D6A95" w:rsidP="00E1707E">
      <w:pPr>
        <w:pStyle w:val="BodyText"/>
        <w:jc w:val="left"/>
        <w:rPr>
          <w:rStyle w:val="Hyperlink"/>
          <w:rFonts w:ascii="Verdana" w:hAnsi="Verdana" w:cs="Verdana"/>
          <w:color w:val="2F5496"/>
          <w:sz w:val="20"/>
          <w:u w:val="none"/>
          <w:lang w:val="fr-FR"/>
        </w:rPr>
      </w:pPr>
      <w:r>
        <w:rPr>
          <w:rStyle w:val="Hyperlink"/>
          <w:rFonts w:ascii="Verdana" w:hAnsi="Verdana" w:cs="Verdana"/>
          <w:color w:val="2F5496"/>
          <w:sz w:val="20"/>
          <w:u w:val="none"/>
          <w:lang w:val="fr-FR"/>
        </w:rPr>
        <w:t>1.3.4</w:t>
      </w:r>
      <w:r w:rsidR="00D5103D">
        <w:rPr>
          <w:rStyle w:val="Hyperlink"/>
          <w:rFonts w:ascii="Verdana" w:hAnsi="Verdana" w:cs="Verdana"/>
          <w:color w:val="2F5496"/>
          <w:sz w:val="20"/>
          <w:u w:val="none"/>
          <w:lang w:val="fr-FR"/>
        </w:rPr>
        <w:t xml:space="preserve"> </w:t>
      </w:r>
      <w:r w:rsidR="00D45414">
        <w:rPr>
          <w:rStyle w:val="Hyperlink"/>
          <w:rFonts w:ascii="Verdana" w:hAnsi="Verdana" w:cs="Verdana"/>
          <w:color w:val="2F5496"/>
          <w:sz w:val="20"/>
          <w:u w:val="none"/>
          <w:lang w:val="fr-FR"/>
        </w:rPr>
        <w:t xml:space="preserve">Between new Development Build of Consul using Golang on Host platform and reusing existing Consul 0.6.4 public binary, we found reusing existing target platform binary is optimised with respect to time and effort required for </w:t>
      </w:r>
      <w:r w:rsidR="007C001E">
        <w:rPr>
          <w:rStyle w:val="Hyperlink"/>
          <w:rFonts w:ascii="Verdana" w:hAnsi="Verdana" w:cs="Verdana"/>
          <w:color w:val="2F5496"/>
          <w:sz w:val="20"/>
          <w:u w:val="none"/>
          <w:lang w:val="fr-FR"/>
        </w:rPr>
        <w:t xml:space="preserve">this </w:t>
      </w:r>
      <w:r w:rsidR="00D45414">
        <w:rPr>
          <w:rStyle w:val="Hyperlink"/>
          <w:rFonts w:ascii="Verdana" w:hAnsi="Verdana" w:cs="Verdana"/>
          <w:color w:val="2F5496"/>
          <w:sz w:val="20"/>
          <w:u w:val="none"/>
          <w:lang w:val="fr-FR"/>
        </w:rPr>
        <w:t xml:space="preserve">quick delivery, hence we selected to reuse existing latest and stable 0.6.4 Consul </w:t>
      </w:r>
      <w:hyperlink r:id="rId27" w:history="1">
        <w:r w:rsidR="00E1707E" w:rsidRPr="00E1707E">
          <w:rPr>
            <w:rStyle w:val="Hyperlink"/>
            <w:rFonts w:ascii="Verdana" w:hAnsi="Verdana" w:cs="Verdana"/>
            <w:sz w:val="20"/>
            <w:lang w:val="fr-FR"/>
          </w:rPr>
          <w:t>Linux 32bit i386</w:t>
        </w:r>
      </w:hyperlink>
      <w:r w:rsidR="0059670E">
        <w:rPr>
          <w:rStyle w:val="Hyperlink"/>
          <w:rFonts w:ascii="Verdana" w:hAnsi="Verdana" w:cs="Verdana"/>
          <w:color w:val="2F5496"/>
          <w:sz w:val="20"/>
          <w:u w:val="none"/>
          <w:lang w:val="fr-FR"/>
        </w:rPr>
        <w:t xml:space="preserve"> [</w:t>
      </w:r>
      <w:r w:rsidR="0059670E" w:rsidRPr="0059670E">
        <w:rPr>
          <w:rStyle w:val="Hyperlink"/>
          <w:rFonts w:ascii="Verdana" w:hAnsi="Verdana" w:cs="Verdana"/>
          <w:color w:val="2F5496"/>
          <w:sz w:val="20"/>
          <w:u w:val="none"/>
          <w:lang w:val="fr-FR"/>
        </w:rPr>
        <w:t>https://releases.hashicorp.com/consul/0.6.4/consul_0.6.4_linux_386.zip</w:t>
      </w:r>
      <w:r w:rsidR="0059670E">
        <w:rPr>
          <w:rStyle w:val="Hyperlink"/>
          <w:rFonts w:ascii="Verdana" w:hAnsi="Verdana" w:cs="Verdana"/>
          <w:color w:val="2F5496"/>
          <w:sz w:val="20"/>
          <w:u w:val="none"/>
          <w:lang w:val="fr-FR"/>
        </w:rPr>
        <w:t>]</w:t>
      </w:r>
      <w:r w:rsidR="00E1707E">
        <w:rPr>
          <w:rStyle w:val="Hyperlink"/>
          <w:rFonts w:ascii="Verdana" w:hAnsi="Verdana" w:cs="Verdana"/>
          <w:color w:val="2F5496"/>
          <w:sz w:val="20"/>
          <w:u w:val="none"/>
          <w:lang w:val="fr-FR"/>
        </w:rPr>
        <w:t xml:space="preserve"> </w:t>
      </w:r>
      <w:r w:rsidR="00D45414">
        <w:rPr>
          <w:rStyle w:val="Hyperlink"/>
          <w:rFonts w:ascii="Verdana" w:hAnsi="Verdana" w:cs="Verdana"/>
          <w:color w:val="2F5496"/>
          <w:sz w:val="20"/>
          <w:u w:val="none"/>
          <w:lang w:val="fr-FR"/>
        </w:rPr>
        <w:t xml:space="preserve">binary form </w:t>
      </w:r>
      <w:hyperlink r:id="rId28" w:history="1">
        <w:r w:rsidR="00D45414" w:rsidRPr="00D45414">
          <w:rPr>
            <w:rStyle w:val="Hyperlink"/>
            <w:rFonts w:ascii="Verdana" w:hAnsi="Verdana" w:cs="Verdana"/>
            <w:sz w:val="20"/>
            <w:lang w:val="fr-FR"/>
          </w:rPr>
          <w:t>Consul official site</w:t>
        </w:r>
      </w:hyperlink>
      <w:r w:rsidR="00D45414">
        <w:rPr>
          <w:rStyle w:val="Hyperlink"/>
          <w:rFonts w:ascii="Verdana" w:hAnsi="Verdana" w:cs="Verdana"/>
          <w:color w:val="2F5496"/>
          <w:sz w:val="20"/>
          <w:u w:val="none"/>
          <w:lang w:val="fr-FR"/>
        </w:rPr>
        <w:t>.</w:t>
      </w:r>
    </w:p>
    <w:p w:rsidR="00004DCE" w:rsidRDefault="00004DCE" w:rsidP="00E1707E">
      <w:pPr>
        <w:pStyle w:val="BodyText"/>
        <w:jc w:val="left"/>
        <w:rPr>
          <w:rStyle w:val="Hyperlink"/>
          <w:rFonts w:ascii="Verdana" w:hAnsi="Verdana" w:cs="Verdana"/>
          <w:color w:val="2F5496"/>
          <w:sz w:val="20"/>
          <w:u w:val="none"/>
          <w:lang w:val="fr-FR"/>
        </w:rPr>
      </w:pPr>
    </w:p>
    <w:p w:rsidR="00004DCE" w:rsidRDefault="00004DCE" w:rsidP="00E1707E">
      <w:pPr>
        <w:pStyle w:val="BodyText"/>
        <w:jc w:val="left"/>
        <w:rPr>
          <w:rStyle w:val="Hyperlink"/>
          <w:rFonts w:ascii="Verdana" w:hAnsi="Verdana" w:cs="Verdana"/>
          <w:color w:val="2F5496"/>
          <w:sz w:val="20"/>
          <w:u w:val="none"/>
          <w:lang w:val="fr-FR"/>
        </w:rPr>
      </w:pPr>
      <w:r>
        <w:rPr>
          <w:rStyle w:val="Hyperlink"/>
          <w:rFonts w:ascii="Verdana" w:hAnsi="Verdana" w:cs="Verdana"/>
          <w:color w:val="2F5496"/>
          <w:sz w:val="20"/>
          <w:u w:val="none"/>
          <w:lang w:val="fr-FR"/>
        </w:rPr>
        <w:t xml:space="preserve">1.3.5 </w:t>
      </w:r>
      <w:r w:rsidR="0059670E">
        <w:rPr>
          <w:rStyle w:val="Hyperlink"/>
          <w:rFonts w:ascii="Verdana" w:hAnsi="Verdana" w:cs="Verdana"/>
          <w:color w:val="2F5496"/>
          <w:sz w:val="20"/>
          <w:u w:val="none"/>
          <w:lang w:val="fr-FR"/>
        </w:rPr>
        <w:t>Based on the above selections, we run the following commands:</w:t>
      </w:r>
    </w:p>
    <w:p w:rsidR="0059670E" w:rsidRDefault="0059670E" w:rsidP="00E1707E">
      <w:pPr>
        <w:pStyle w:val="BodyText"/>
        <w:jc w:val="left"/>
        <w:rPr>
          <w:rStyle w:val="Hyperlink"/>
          <w:rFonts w:ascii="Verdana" w:hAnsi="Verdana" w:cs="Verdana"/>
          <w:color w:val="2F5496"/>
          <w:sz w:val="20"/>
          <w:u w:val="none"/>
          <w:lang w:val="fr-FR"/>
        </w:rPr>
      </w:pPr>
    </w:p>
    <w:p w:rsidR="00C8026D" w:rsidRPr="00F15C51" w:rsidRDefault="00C8026D" w:rsidP="00F15C51">
      <w:pPr>
        <w:pStyle w:val="Heading2"/>
        <w:rPr>
          <w:rStyle w:val="Hyperlink"/>
          <w:color w:val="1F497D"/>
          <w:u w:val="none"/>
        </w:rPr>
      </w:pPr>
      <w:bookmarkStart w:id="7" w:name="_Toc456289294"/>
      <w:r w:rsidRPr="00F15C51">
        <w:rPr>
          <w:rStyle w:val="Hyperlink"/>
          <w:color w:val="1F497D"/>
          <w:u w:val="none"/>
        </w:rPr>
        <w:t>1.3.5.1 Using devtool to generate recipe for Consul i386 binary from poky workspace:</w:t>
      </w:r>
      <w:bookmarkEnd w:id="7"/>
    </w:p>
    <w:p w:rsidR="00C8026D" w:rsidRPr="00C8026D" w:rsidRDefault="00C8026D" w:rsidP="00C8026D">
      <w:pPr>
        <w:pStyle w:val="BodyText"/>
        <w:rPr>
          <w:rStyle w:val="Hyperlink"/>
          <w:rFonts w:ascii="Verdana" w:hAnsi="Verdana" w:cs="Verdana"/>
          <w:color w:val="2F5496"/>
          <w:sz w:val="20"/>
          <w:u w:val="none"/>
          <w:lang w:val="fr-FR"/>
        </w:rPr>
      </w:pP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devtool add consul064386binv1 --no-git --binary --version 0.6.4 https://releases.hashicorp.com/consul/0.6.4/consul_0.6.4_linux_386.zip</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NOTE: Using default source tree path /home/sam1/pers/test_proj1/yocto/poky/krogoth2.1/poky/ignorecase/workspace/sources/consul064386binv1</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NOTE: Using source tree as build directory since that would be the default for this recipe</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NOTE: Recipe /home/sam1/pers/test_proj1/yocto/poky/krogoth2.1/poky/ignorecase/workspace/recipes/consul064386binv1/consul064386binv1_0.6.4.bb has been automatically created; further editing may be required to make it fully functional</w:t>
      </w:r>
    </w:p>
    <w:p w:rsidR="00C8026D" w:rsidRDefault="00C8026D" w:rsidP="00C8026D">
      <w:pPr>
        <w:pStyle w:val="BodyText"/>
        <w:rPr>
          <w:rStyle w:val="Hyperlink"/>
          <w:rFonts w:ascii="Verdana" w:hAnsi="Verdana" w:cs="Verdana"/>
          <w:color w:val="2F5496"/>
          <w:sz w:val="20"/>
          <w:u w:val="none"/>
          <w:lang w:val="fr-FR"/>
        </w:rPr>
      </w:pPr>
    </w:p>
    <w:p w:rsidR="00D30F24" w:rsidRPr="00C8026D" w:rsidRDefault="00D30F24" w:rsidP="00C8026D">
      <w:pPr>
        <w:pStyle w:val="BodyText"/>
        <w:rPr>
          <w:rStyle w:val="Hyperlink"/>
          <w:rFonts w:ascii="Verdana" w:hAnsi="Verdana" w:cs="Verdana"/>
          <w:color w:val="2F5496"/>
          <w:sz w:val="20"/>
          <w:u w:val="none"/>
          <w:lang w:val="fr-FR"/>
        </w:rPr>
      </w:pPr>
    </w:p>
    <w:p w:rsidR="00C8026D" w:rsidRPr="00C8026D" w:rsidRDefault="00C8026D" w:rsidP="00F15C51">
      <w:pPr>
        <w:pStyle w:val="Heading2"/>
        <w:rPr>
          <w:rStyle w:val="Hyperlink"/>
          <w:rFonts w:ascii="Verdana" w:hAnsi="Verdana" w:cs="Verdana"/>
          <w:color w:val="2F5496"/>
          <w:sz w:val="20"/>
          <w:u w:val="none"/>
          <w:lang w:val="fr-FR"/>
        </w:rPr>
      </w:pPr>
      <w:bookmarkStart w:id="8" w:name="_Toc456289295"/>
      <w:r w:rsidRPr="00DE0637">
        <w:rPr>
          <w:rStyle w:val="Hyperlink"/>
          <w:color w:val="1F497D"/>
          <w:kern w:val="32"/>
          <w:szCs w:val="24"/>
          <w:u w:val="none"/>
        </w:rPr>
        <w:t>1.3.5.2 Verified the devtool generated Consul recipe contents</w:t>
      </w:r>
      <w:r>
        <w:rPr>
          <w:rStyle w:val="Hyperlink"/>
          <w:rFonts w:ascii="Verdana" w:hAnsi="Verdana" w:cs="Verdana"/>
          <w:color w:val="2F5496"/>
          <w:sz w:val="20"/>
          <w:u w:val="none"/>
          <w:lang w:val="fr-FR"/>
        </w:rPr>
        <w:t xml:space="preserve">: </w:t>
      </w:r>
      <w:r w:rsidRPr="00C8026D">
        <w:rPr>
          <w:rStyle w:val="Hyperlink"/>
          <w:rFonts w:ascii="Calibri" w:hAnsi="Calibri" w:cs="Calibri"/>
          <w:i/>
          <w:color w:val="0070C0"/>
          <w:sz w:val="20"/>
          <w:u w:val="none"/>
          <w:lang w:val="fr-FR"/>
        </w:rPr>
        <w:t>consul064386binv1_0.6.4.bb</w:t>
      </w:r>
      <w:r>
        <w:rPr>
          <w:rStyle w:val="Hyperlink"/>
          <w:rFonts w:ascii="Calibri" w:hAnsi="Calibri" w:cs="Calibri"/>
          <w:i/>
          <w:color w:val="0070C0"/>
          <w:sz w:val="20"/>
          <w:u w:val="none"/>
          <w:lang w:val="fr-FR"/>
        </w:rPr>
        <w:t> :</w:t>
      </w:r>
      <w:bookmarkEnd w:id="8"/>
    </w:p>
    <w:p w:rsidR="00C8026D" w:rsidRPr="00C8026D" w:rsidRDefault="00C8026D" w:rsidP="00C8026D">
      <w:pPr>
        <w:pStyle w:val="BodyText"/>
        <w:rPr>
          <w:rStyle w:val="Hyperlink"/>
          <w:rFonts w:ascii="Verdana" w:hAnsi="Verdana" w:cs="Verdana"/>
          <w:color w:val="2F5496"/>
          <w:sz w:val="20"/>
          <w:u w:val="none"/>
          <w:lang w:val="fr-FR"/>
        </w:rPr>
      </w:pP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$cat ~/pers/test_proj1/yocto/poky/krogoth2.1/poky/ignorecase/workspace/recipes/consul064386binv1/consul064386binv1_0.6.4.bb</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Recipe created by recipetool</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This is the basis of a recipe and may need further editing in order to be fully functional.</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(Feel free to remove these comments when editing.)</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Unable to find any files that looked like license statements. Check the accompanying</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documentation and source headers and set LICENSE and LIC_FILES_CHKSUM accordingly.</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lastRenderedPageBreak/>
        <w:t>#</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NOTE: LICENSE is being set to "CLOSED" to allow you to at least start building - if</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this is not accurate with respect to the licensing of the software being built (it</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will not be in most cases) you must specify the correct value before using this</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recipe for anything other than initial testing/development!</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LICENSE = "CLOSED"</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LIC_FILES_CHKSUM = ""</w:t>
      </w:r>
    </w:p>
    <w:p w:rsidR="00C8026D" w:rsidRPr="00C8026D" w:rsidRDefault="00C8026D" w:rsidP="00C8026D">
      <w:pPr>
        <w:pStyle w:val="BodyText"/>
        <w:rPr>
          <w:rStyle w:val="Hyperlink"/>
          <w:rFonts w:ascii="Calibri" w:hAnsi="Calibri" w:cs="Calibri"/>
          <w:i/>
          <w:color w:val="0070C0"/>
          <w:sz w:val="20"/>
          <w:u w:val="none"/>
          <w:lang w:val="fr-FR"/>
        </w:rPr>
      </w:pP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SRC_URI = "https://releases.hashicorp.com/consul/${PV}/consul_${PV}_linux_386.zip;subdir=consul_${PV}_linux_386"</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SRC_URI[md5sum] = "03e9e878fd33d0d365b23fa5342b626c"</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SRC_URI[sha256sum] = "dbaf5ad1c95aa7dce1625d61b6686d3775e53cb3e7d6c426d29ea96622d248a8"</w:t>
      </w:r>
    </w:p>
    <w:p w:rsidR="00C8026D" w:rsidRPr="00C8026D" w:rsidRDefault="00C8026D" w:rsidP="00C8026D">
      <w:pPr>
        <w:pStyle w:val="BodyText"/>
        <w:rPr>
          <w:rStyle w:val="Hyperlink"/>
          <w:rFonts w:ascii="Calibri" w:hAnsi="Calibri" w:cs="Calibri"/>
          <w:i/>
          <w:color w:val="0070C0"/>
          <w:sz w:val="20"/>
          <w:u w:val="none"/>
          <w:lang w:val="fr-FR"/>
        </w:rPr>
      </w:pP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S = "${WORKDIR}/consul_${PV}_linux_386"</w:t>
      </w:r>
    </w:p>
    <w:p w:rsidR="00C8026D" w:rsidRPr="00C8026D" w:rsidRDefault="00C8026D" w:rsidP="00C8026D">
      <w:pPr>
        <w:pStyle w:val="BodyText"/>
        <w:rPr>
          <w:rStyle w:val="Hyperlink"/>
          <w:rFonts w:ascii="Calibri" w:hAnsi="Calibri" w:cs="Calibri"/>
          <w:i/>
          <w:color w:val="0070C0"/>
          <w:sz w:val="20"/>
          <w:u w:val="none"/>
          <w:lang w:val="fr-FR"/>
        </w:rPr>
      </w:pP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inherit bin_package</w:t>
      </w:r>
    </w:p>
    <w:p w:rsidR="00C8026D" w:rsidRPr="00C8026D" w:rsidRDefault="00C8026D" w:rsidP="00C8026D">
      <w:pPr>
        <w:pStyle w:val="BodyText"/>
        <w:rPr>
          <w:rStyle w:val="Hyperlink"/>
          <w:rFonts w:ascii="Calibri" w:hAnsi="Calibri" w:cs="Calibri"/>
          <w:i/>
          <w:color w:val="0070C0"/>
          <w:sz w:val="20"/>
          <w:u w:val="none"/>
          <w:lang w:val="fr-FR"/>
        </w:rPr>
      </w:pP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INSANE_SKIP_${PN} += "already-stripped"</w:t>
      </w:r>
    </w:p>
    <w:p w:rsidR="00C8026D" w:rsidRPr="00C8026D" w:rsidRDefault="00C8026D" w:rsidP="00C8026D">
      <w:pPr>
        <w:pStyle w:val="BodyText"/>
        <w:rPr>
          <w:rStyle w:val="Hyperlink"/>
          <w:rFonts w:ascii="Calibri" w:hAnsi="Calibri" w:cs="Calibri"/>
          <w:i/>
          <w:color w:val="0070C0"/>
          <w:sz w:val="20"/>
          <w:u w:val="none"/>
          <w:lang w:val="fr-FR"/>
        </w:rPr>
      </w:pPr>
    </w:p>
    <w:p w:rsidR="001F24FE" w:rsidRPr="000452D7" w:rsidRDefault="00A450AC" w:rsidP="00F15C51">
      <w:pPr>
        <w:pStyle w:val="Heading2"/>
        <w:rPr>
          <w:rStyle w:val="Hyperlink"/>
          <w:rFonts w:ascii="Verdana" w:hAnsi="Verdana" w:cs="Verdana"/>
          <w:color w:val="2F5496"/>
          <w:sz w:val="20"/>
          <w:u w:val="none"/>
          <w:lang w:val="fr-FR"/>
        </w:rPr>
      </w:pPr>
      <w:bookmarkStart w:id="9" w:name="_Toc456289296"/>
      <w:r w:rsidRPr="00F15C51">
        <w:rPr>
          <w:rStyle w:val="Hyperlink"/>
          <w:color w:val="1F497D"/>
          <w:kern w:val="32"/>
          <w:szCs w:val="24"/>
          <w:u w:val="none"/>
        </w:rPr>
        <w:t>1.3.5.3</w:t>
      </w:r>
      <w:r w:rsidR="00C8026D" w:rsidRPr="00F15C51">
        <w:rPr>
          <w:rStyle w:val="Hyperlink"/>
          <w:color w:val="1F497D"/>
          <w:kern w:val="32"/>
          <w:szCs w:val="24"/>
          <w:u w:val="none"/>
        </w:rPr>
        <w:t xml:space="preserve"> </w:t>
      </w:r>
      <w:r w:rsidR="00C8026D" w:rsidRPr="000452D7">
        <w:rPr>
          <w:color w:val="2F5496"/>
        </w:rPr>
        <w:t>Build new</w:t>
      </w:r>
      <w:r w:rsidRPr="000452D7">
        <w:rPr>
          <w:color w:val="2F5496"/>
        </w:rPr>
        <w:t xml:space="preserve"> Recipe or r</w:t>
      </w:r>
      <w:r w:rsidR="00C8026D" w:rsidRPr="000452D7">
        <w:rPr>
          <w:color w:val="2F5496"/>
        </w:rPr>
        <w:t>ebuild the existing qemux86 default Image</w:t>
      </w:r>
      <w:bookmarkEnd w:id="9"/>
    </w:p>
    <w:p w:rsidR="00A450AC" w:rsidRDefault="00A450AC" w:rsidP="00C8026D">
      <w:pPr>
        <w:pStyle w:val="BodyText"/>
        <w:rPr>
          <w:rStyle w:val="Hyperlink"/>
          <w:rFonts w:ascii="Verdana" w:hAnsi="Verdana" w:cs="Verdana"/>
          <w:color w:val="2F5496"/>
          <w:sz w:val="20"/>
          <w:u w:val="none"/>
          <w:lang w:val="fr-FR"/>
        </w:rPr>
      </w:pPr>
    </w:p>
    <w:p w:rsidR="00C8026D" w:rsidRPr="00C8026D" w:rsidRDefault="00A450AC" w:rsidP="00C8026D">
      <w:pPr>
        <w:pStyle w:val="BodyText"/>
        <w:rPr>
          <w:rStyle w:val="Hyperlink"/>
          <w:rFonts w:ascii="Calibri" w:hAnsi="Calibri" w:cs="Calibri"/>
          <w:i/>
          <w:color w:val="0070C0"/>
          <w:sz w:val="20"/>
          <w:u w:val="none"/>
          <w:lang w:val="fr-FR"/>
        </w:rPr>
      </w:pPr>
      <w:r>
        <w:rPr>
          <w:rStyle w:val="Hyperlink"/>
          <w:rFonts w:ascii="Verdana" w:hAnsi="Verdana" w:cs="Verdana"/>
          <w:color w:val="2F5496"/>
          <w:sz w:val="20"/>
          <w:u w:val="none"/>
          <w:lang w:val="fr-FR"/>
        </w:rPr>
        <w:t>U</w:t>
      </w:r>
      <w:r w:rsidR="004D6B90">
        <w:rPr>
          <w:rStyle w:val="Hyperlink"/>
          <w:rFonts w:ascii="Verdana" w:hAnsi="Verdana" w:cs="Verdana"/>
          <w:color w:val="2F5496"/>
          <w:sz w:val="20"/>
          <w:u w:val="none"/>
          <w:lang w:val="fr-FR"/>
        </w:rPr>
        <w:t>sing devtool, w</w:t>
      </w:r>
      <w:r w:rsidR="00C8026D">
        <w:rPr>
          <w:rStyle w:val="Hyperlink"/>
          <w:rFonts w:ascii="Verdana" w:hAnsi="Verdana" w:cs="Verdana"/>
          <w:color w:val="2F5496"/>
          <w:sz w:val="20"/>
          <w:u w:val="none"/>
          <w:lang w:val="fr-FR"/>
        </w:rPr>
        <w:t xml:space="preserve">e </w:t>
      </w:r>
      <w:r w:rsidR="004D6B90">
        <w:rPr>
          <w:rStyle w:val="Hyperlink"/>
          <w:rFonts w:ascii="Verdana" w:hAnsi="Verdana" w:cs="Verdana"/>
          <w:color w:val="2F5496"/>
          <w:sz w:val="20"/>
          <w:u w:val="none"/>
          <w:lang w:val="fr-FR"/>
        </w:rPr>
        <w:t>build new</w:t>
      </w:r>
      <w:r w:rsidR="004D6B90" w:rsidRPr="00C8026D">
        <w:rPr>
          <w:rStyle w:val="Hyperlink"/>
          <w:rFonts w:ascii="Verdana" w:hAnsi="Verdana" w:cs="Verdana"/>
          <w:color w:val="2F5496"/>
          <w:sz w:val="20"/>
          <w:u w:val="none"/>
          <w:lang w:val="fr-FR"/>
        </w:rPr>
        <w:t xml:space="preserve"> Recipe</w:t>
      </w:r>
      <w:r w:rsidR="004D6B90">
        <w:rPr>
          <w:rStyle w:val="Hyperlink"/>
          <w:rFonts w:ascii="Verdana" w:hAnsi="Verdana" w:cs="Verdana"/>
          <w:color w:val="2F5496"/>
          <w:sz w:val="20"/>
          <w:u w:val="none"/>
          <w:lang w:val="fr-FR"/>
        </w:rPr>
        <w:t xml:space="preserve"> </w:t>
      </w:r>
      <w:r w:rsidR="004D6B90" w:rsidRPr="00C8026D">
        <w:rPr>
          <w:rStyle w:val="Hyperlink"/>
          <w:rFonts w:ascii="Calibri" w:hAnsi="Calibri" w:cs="Calibri"/>
          <w:i/>
          <w:color w:val="0070C0"/>
          <w:sz w:val="20"/>
          <w:u w:val="none"/>
          <w:lang w:val="fr-FR"/>
        </w:rPr>
        <w:t>consul064386binv1</w:t>
      </w:r>
      <w:r w:rsidR="004D6B90">
        <w:rPr>
          <w:rStyle w:val="Hyperlink"/>
          <w:rFonts w:ascii="Calibri" w:hAnsi="Calibri" w:cs="Calibri"/>
          <w:i/>
          <w:color w:val="0070C0"/>
          <w:sz w:val="20"/>
          <w:u w:val="none"/>
          <w:lang w:val="fr-FR"/>
        </w:rPr>
        <w:t> :</w:t>
      </w:r>
    </w:p>
    <w:p w:rsidR="00C8026D" w:rsidRPr="00C8026D" w:rsidRDefault="00C8026D" w:rsidP="00C8026D">
      <w:pPr>
        <w:pStyle w:val="BodyText"/>
        <w:rPr>
          <w:rStyle w:val="Hyperlink"/>
          <w:rFonts w:ascii="Calibri" w:hAnsi="Calibri" w:cs="Calibri"/>
          <w:i/>
          <w:color w:val="0070C0"/>
          <w:sz w:val="20"/>
          <w:u w:val="none"/>
          <w:lang w:val="fr-FR"/>
        </w:rPr>
      </w:pP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devtool build consul064386binv1</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xml:space="preserve">WARNING: /home/sam1/pers/test_proj1/yocto/poky/krogoth2.1/poky/ignorecase/workspace/recipes/consulp3srcv1.1/consulp3srcv1.1_git.bb: consulp3srcv1.1: LICENSE value "Unknown MIT" has an invalid format - license names must be separated by the following characters to indicate the license selection: &amp;|() </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Parsing recipes: 100% |################################################################################################################################| Time: 00:00:41</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Parsing of 873 .bb files complete (0 cached, 873 parsed). 1303 targets, 47 skipped, 0 masked, 0 errors.</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NOTE: Resolving any missing task queue dependencies</w:t>
      </w:r>
    </w:p>
    <w:p w:rsidR="00C8026D" w:rsidRPr="00C8026D" w:rsidRDefault="00C8026D" w:rsidP="00C8026D">
      <w:pPr>
        <w:pStyle w:val="BodyText"/>
        <w:rPr>
          <w:rStyle w:val="Hyperlink"/>
          <w:rFonts w:ascii="Calibri" w:hAnsi="Calibri" w:cs="Calibri"/>
          <w:i/>
          <w:color w:val="0070C0"/>
          <w:sz w:val="20"/>
          <w:u w:val="none"/>
          <w:lang w:val="fr-FR"/>
        </w:rPr>
      </w:pP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Build Configuration:</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BB_VERSION        = "1.30.0"</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BUILD_SYS         = "x86_64-linux"</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NATIVELSBSTRING   = "universal"</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TARGET_SYS        = "i586-poky-linux"</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MACHINE           = "qemux86"</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DISTRO            = "poky"</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DISTRO_VERSION    = "2.1"</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TUNE_FEATURES     = "m32 i586"</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TARGET_FPU        = ""</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xml:space="preserve">meta              </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xml:space="preserve">meta-poky         </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xml:space="preserve">meta-yocto-bsp    </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workspace         = "krogoth:75ca53211488a3e268037a44ee2a7ac5c7181bd2"</w:t>
      </w:r>
    </w:p>
    <w:p w:rsidR="00C8026D" w:rsidRPr="00C8026D" w:rsidRDefault="00C8026D" w:rsidP="00C8026D">
      <w:pPr>
        <w:pStyle w:val="BodyText"/>
        <w:rPr>
          <w:rStyle w:val="Hyperlink"/>
          <w:rFonts w:ascii="Calibri" w:hAnsi="Calibri" w:cs="Calibri"/>
          <w:i/>
          <w:color w:val="0070C0"/>
          <w:sz w:val="20"/>
          <w:u w:val="none"/>
          <w:lang w:val="fr-FR"/>
        </w:rPr>
      </w:pP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NOTE: Preparing RunQueue</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NOTE: Executing SetScene Tasks</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NOTE: Executing RunQueue Tasks</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NOTE: Tasks Summary: Attempted 333 tasks of which 327 didn't need to be rerun and all succeeded.</w:t>
      </w:r>
    </w:p>
    <w:p w:rsidR="00C8026D" w:rsidRPr="00C8026D" w:rsidRDefault="00C8026D" w:rsidP="00C8026D">
      <w:pPr>
        <w:pStyle w:val="BodyText"/>
        <w:rPr>
          <w:rStyle w:val="Hyperlink"/>
          <w:rFonts w:ascii="Calibri" w:hAnsi="Calibri" w:cs="Calibri"/>
          <w:i/>
          <w:color w:val="0070C0"/>
          <w:sz w:val="20"/>
          <w:u w:val="none"/>
          <w:lang w:val="fr-FR"/>
        </w:rPr>
      </w:pP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Summary: There was 1 WARNING message shown.</w:t>
      </w:r>
    </w:p>
    <w:p w:rsidR="00AA6AA9" w:rsidRDefault="00AA6AA9" w:rsidP="00C8026D">
      <w:pPr>
        <w:pStyle w:val="BodyText"/>
        <w:rPr>
          <w:rStyle w:val="Hyperlink"/>
          <w:rFonts w:ascii="Verdana" w:hAnsi="Verdana" w:cs="Verdana"/>
          <w:color w:val="2F5496"/>
          <w:sz w:val="20"/>
          <w:u w:val="none"/>
          <w:lang w:val="fr-FR"/>
        </w:rPr>
      </w:pPr>
    </w:p>
    <w:p w:rsidR="00C06057" w:rsidRDefault="00C06057" w:rsidP="00C8026D">
      <w:pPr>
        <w:pStyle w:val="BodyText"/>
        <w:rPr>
          <w:rStyle w:val="Hyperlink"/>
          <w:rFonts w:ascii="Verdana" w:hAnsi="Verdana" w:cs="Verdana"/>
          <w:color w:val="2F5496"/>
          <w:sz w:val="20"/>
          <w:u w:val="none"/>
          <w:lang w:val="fr-FR"/>
        </w:rPr>
      </w:pPr>
    </w:p>
    <w:p w:rsidR="00C06057" w:rsidRDefault="00C06057" w:rsidP="00C8026D">
      <w:pPr>
        <w:pStyle w:val="BodyText"/>
        <w:rPr>
          <w:rStyle w:val="Hyperlink"/>
          <w:rFonts w:ascii="Verdana" w:hAnsi="Verdana" w:cs="Verdana"/>
          <w:color w:val="2F5496"/>
          <w:sz w:val="20"/>
          <w:u w:val="none"/>
          <w:lang w:val="fr-FR"/>
        </w:rPr>
      </w:pPr>
    </w:p>
    <w:p w:rsidR="001F24FE" w:rsidRDefault="004D6B90" w:rsidP="00F15C51">
      <w:pPr>
        <w:pStyle w:val="Heading2"/>
        <w:rPr>
          <w:rStyle w:val="Hyperlink"/>
          <w:rFonts w:ascii="Verdana" w:hAnsi="Verdana" w:cs="Verdana"/>
          <w:color w:val="2F5496"/>
          <w:sz w:val="20"/>
          <w:u w:val="none"/>
          <w:lang w:val="fr-FR"/>
        </w:rPr>
      </w:pPr>
      <w:bookmarkStart w:id="10" w:name="_Toc456289297"/>
      <w:r w:rsidRPr="00F15C51">
        <w:rPr>
          <w:rStyle w:val="Hyperlink"/>
          <w:color w:val="1F497D"/>
          <w:kern w:val="32"/>
          <w:szCs w:val="24"/>
          <w:u w:val="none"/>
        </w:rPr>
        <w:t>1.3.5.4</w:t>
      </w:r>
      <w:r w:rsidR="00A450AC" w:rsidRPr="00F15C51">
        <w:rPr>
          <w:rStyle w:val="Hyperlink"/>
          <w:color w:val="1F497D"/>
          <w:kern w:val="32"/>
          <w:szCs w:val="24"/>
          <w:u w:val="none"/>
        </w:rPr>
        <w:t xml:space="preserve"> </w:t>
      </w:r>
      <w:r w:rsidR="00F15C51" w:rsidRPr="00F15C51">
        <w:rPr>
          <w:rStyle w:val="Hyperlink"/>
          <w:color w:val="1F497D"/>
          <w:kern w:val="32"/>
          <w:szCs w:val="24"/>
          <w:u w:val="none"/>
        </w:rPr>
        <w:t>Tu</w:t>
      </w:r>
      <w:r w:rsidR="00A450AC" w:rsidRPr="00F15C51">
        <w:rPr>
          <w:rStyle w:val="Hyperlink"/>
          <w:color w:val="1F497D"/>
          <w:kern w:val="32"/>
          <w:szCs w:val="24"/>
          <w:u w:val="none"/>
        </w:rPr>
        <w:t>rn on the existing default image qemux86</w:t>
      </w:r>
      <w:bookmarkEnd w:id="10"/>
      <w:r w:rsidR="00A450AC">
        <w:rPr>
          <w:rStyle w:val="Hyperlink"/>
          <w:rFonts w:ascii="Verdana" w:hAnsi="Verdana" w:cs="Verdana"/>
          <w:color w:val="2F5496"/>
          <w:sz w:val="20"/>
          <w:u w:val="none"/>
          <w:lang w:val="fr-FR"/>
        </w:rPr>
        <w:t xml:space="preserve"> </w:t>
      </w:r>
    </w:p>
    <w:p w:rsidR="001F24FE" w:rsidRDefault="001F24FE" w:rsidP="001F24FE">
      <w:pPr>
        <w:rPr>
          <w:rStyle w:val="Hyperlink"/>
          <w:rFonts w:ascii="Verdana" w:hAnsi="Verdana" w:cs="Verdana"/>
          <w:color w:val="2F5496"/>
          <w:u w:val="none"/>
          <w:lang w:val="fr-FR"/>
        </w:rPr>
      </w:pPr>
    </w:p>
    <w:p w:rsidR="004D6B90" w:rsidRPr="00C8026D" w:rsidRDefault="001F24FE" w:rsidP="001F24FE">
      <w:pPr>
        <w:rPr>
          <w:rStyle w:val="Hyperlink"/>
          <w:rFonts w:ascii="Calibri" w:hAnsi="Calibri" w:cs="Calibri"/>
          <w:i/>
          <w:color w:val="0070C0"/>
          <w:u w:val="none"/>
          <w:lang w:val="fr-FR"/>
        </w:rPr>
      </w:pPr>
      <w:r>
        <w:rPr>
          <w:rStyle w:val="Hyperlink"/>
          <w:rFonts w:ascii="Verdana" w:hAnsi="Verdana" w:cs="Verdana"/>
          <w:color w:val="2F5496"/>
          <w:u w:val="none"/>
          <w:lang w:val="fr-FR"/>
        </w:rPr>
        <w:t xml:space="preserve">It </w:t>
      </w:r>
      <w:r w:rsidR="00A450AC">
        <w:rPr>
          <w:rStyle w:val="Hyperlink"/>
          <w:rFonts w:ascii="Verdana" w:hAnsi="Verdana" w:cs="Verdana"/>
          <w:color w:val="2F5496"/>
          <w:u w:val="none"/>
          <w:lang w:val="fr-FR"/>
        </w:rPr>
        <w:t xml:space="preserve">was build earlier using </w:t>
      </w:r>
      <w:r w:rsidR="00A450AC" w:rsidRPr="00A450AC">
        <w:rPr>
          <w:rStyle w:val="Hyperlink"/>
          <w:rFonts w:ascii="Verdana" w:hAnsi="Verdana" w:cs="Verdana"/>
          <w:color w:val="2F5496"/>
          <w:u w:val="none"/>
          <w:lang w:val="fr-FR"/>
        </w:rPr>
        <w:t>bitbake core-image-sato</w:t>
      </w:r>
      <w:r>
        <w:rPr>
          <w:rStyle w:val="Hyperlink"/>
          <w:rFonts w:ascii="Verdana" w:hAnsi="Verdana" w:cs="Verdana"/>
          <w:color w:val="2F5496"/>
          <w:u w:val="none"/>
          <w:lang w:val="fr-FR"/>
        </w:rPr>
        <w:t xml:space="preserve"> from poky git source. </w:t>
      </w:r>
      <w:r w:rsidR="00524CCE">
        <w:rPr>
          <w:rStyle w:val="Hyperlink"/>
          <w:rFonts w:ascii="Verdana" w:hAnsi="Verdana" w:cs="Verdana"/>
          <w:color w:val="2F5496"/>
          <w:u w:val="none"/>
          <w:lang w:val="fr-FR"/>
        </w:rPr>
        <w:t xml:space="preserve">Screenshot </w:t>
      </w:r>
      <w:r w:rsidR="004346BE">
        <w:rPr>
          <w:rStyle w:val="Hyperlink"/>
          <w:rFonts w:ascii="Verdana" w:hAnsi="Verdana" w:cs="Verdana"/>
          <w:color w:val="2F5496"/>
          <w:u w:val="none"/>
          <w:lang w:val="fr-FR"/>
        </w:rPr>
        <w:t>added</w:t>
      </w:r>
      <w:r w:rsidR="00524CCE">
        <w:rPr>
          <w:rStyle w:val="Hyperlink"/>
          <w:rFonts w:ascii="Verdana" w:hAnsi="Verdana" w:cs="Verdana"/>
          <w:color w:val="2F5496"/>
          <w:u w:val="none"/>
          <w:lang w:val="fr-FR"/>
        </w:rPr>
        <w:t xml:space="preserve"> when qemux86 running live from default pocky 2.1 image.</w:t>
      </w:r>
    </w:p>
    <w:p w:rsidR="00C8026D" w:rsidRPr="00C8026D" w:rsidRDefault="00C8026D" w:rsidP="00C8026D">
      <w:pPr>
        <w:pStyle w:val="BodyText"/>
        <w:rPr>
          <w:rStyle w:val="Hyperlink"/>
          <w:rFonts w:ascii="Calibri" w:hAnsi="Calibri" w:cs="Calibri"/>
          <w:i/>
          <w:color w:val="0070C0"/>
          <w:sz w:val="20"/>
          <w:u w:val="none"/>
          <w:lang w:val="fr-FR"/>
        </w:rPr>
      </w:pP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runqemu qemux86</w:t>
      </w:r>
    </w:p>
    <w:p w:rsidR="00C8026D" w:rsidRPr="00C8026D" w:rsidRDefault="00C8026D" w:rsidP="00C8026D">
      <w:pPr>
        <w:pStyle w:val="BodyText"/>
        <w:rPr>
          <w:rStyle w:val="Hyperlink"/>
          <w:rFonts w:ascii="Calibri" w:hAnsi="Calibri" w:cs="Calibri"/>
          <w:i/>
          <w:color w:val="0070C0"/>
          <w:sz w:val="20"/>
          <w:u w:val="none"/>
          <w:lang w:val="fr-FR"/>
        </w:rPr>
      </w:pP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Continuing with the following parameters:</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KERNEL: [/home/sam1/pers/test_proj1/yocto/poky/krogoth2.1/poky/ignorecase/tmp/deploy/images/qemux86/bzImage-qemux86.bin]</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ROOTFS: [/home/sam1/pers/test_proj1/yocto/poky/krogoth2.1/poky/ignorecase/tmp/deploy/images/qemux86/core-image-sato-qemux86-20160514163233.rootfs.ext4]</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FSTYPE: [ext4]</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Setting up tap interface under sudo</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Acquiring lockfile for tap0...</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Running qemu-system-i386...</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/home/sam1/pers/test_proj1/yocto/poky/krogoth2.1/poky/ignorecase/tmp/sysroots/x86_64-linux/usr/bin/qemu-system-i386 -kernel /home/sam1/pers/test_proj1/yocto/poky/krogoth2.1/poky/ignorecase/tmp/deploy/images/qemux86/bzImage-qemux86.bin -net nic,model=virtio -net tap,vlan=0,ifname=tap0,script=no,downscript=no -cpu qemu32 -drive file=/home/sam1/pers/test_proj1/yocto/poky/krogoth2.1/poky/ignorecase/tmp/deploy/images/qemux86/core-image-sato-qemux86-20160514163233.rootfs.ext4,if=virtio,format=raw -show-cursor -usb -usbdevice tablet -vga vmware -no-reboot -m 256 -serial mon:vc -serial null -append "vga=0 uvesafb.mode_option=640x480-32 root=/dev/vda rw mem=256M ip=192.168.7.2::192.168.7.1:255.255.255.0 oprofile.timer=1 rootfstype=ext4 "</w:t>
      </w:r>
    </w:p>
    <w:p w:rsidR="00C8026D" w:rsidRPr="00C8026D" w:rsidRDefault="00C8026D" w:rsidP="00C8026D">
      <w:pPr>
        <w:pStyle w:val="BodyText"/>
        <w:rPr>
          <w:rStyle w:val="Hyperlink"/>
          <w:rFonts w:ascii="Calibri" w:hAnsi="Calibri" w:cs="Calibri"/>
          <w:i/>
          <w:color w:val="0070C0"/>
          <w:sz w:val="20"/>
          <w:u w:val="none"/>
          <w:lang w:val="fr-FR"/>
        </w:rPr>
      </w:pPr>
    </w:p>
    <w:p w:rsidR="00C8026D" w:rsidRDefault="00C8026D" w:rsidP="00C8026D">
      <w:pPr>
        <w:pStyle w:val="BodyText"/>
        <w:rPr>
          <w:rStyle w:val="Hyperlink"/>
          <w:rFonts w:ascii="Calibri" w:hAnsi="Calibri" w:cs="Calibri"/>
          <w:i/>
          <w:color w:val="0070C0"/>
          <w:sz w:val="20"/>
          <w:u w:val="none"/>
          <w:lang w:val="fr-FR"/>
        </w:rPr>
      </w:pPr>
    </w:p>
    <w:p w:rsidR="00242860" w:rsidRDefault="004346BE" w:rsidP="00C8026D">
      <w:pPr>
        <w:pStyle w:val="BodyText"/>
        <w:rPr>
          <w:rStyle w:val="Hyperlink"/>
          <w:rFonts w:ascii="Calibri" w:hAnsi="Calibri" w:cs="Calibri"/>
          <w:i/>
          <w:color w:val="0070C0"/>
          <w:sz w:val="20"/>
          <w:u w:val="none"/>
          <w:lang w:val="fr-FR"/>
        </w:rPr>
      </w:pPr>
      <w:r>
        <w:rPr>
          <w:rStyle w:val="Hyperlink"/>
          <w:rFonts w:ascii="Calibri" w:hAnsi="Calibri" w:cs="Calibri"/>
          <w:i/>
          <w:color w:val="0070C0"/>
          <w:sz w:val="20"/>
          <w:u w:val="none"/>
          <w:lang w:val="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0.1pt;height:254.15pt">
            <v:imagedata r:id="rId29" o:title="runqemu_qemux86_run"/>
          </v:shape>
        </w:pict>
      </w:r>
    </w:p>
    <w:p w:rsidR="00524CCE" w:rsidRPr="00C8026D" w:rsidRDefault="00524CCE" w:rsidP="00C8026D">
      <w:pPr>
        <w:pStyle w:val="BodyText"/>
        <w:rPr>
          <w:rStyle w:val="Hyperlink"/>
          <w:rFonts w:ascii="Calibri" w:hAnsi="Calibri" w:cs="Calibri"/>
          <w:i/>
          <w:color w:val="0070C0"/>
          <w:sz w:val="20"/>
          <w:u w:val="none"/>
          <w:lang w:val="fr-FR"/>
        </w:rPr>
      </w:pPr>
    </w:p>
    <w:p w:rsidR="00C8026D" w:rsidRDefault="00C8026D" w:rsidP="00C8026D">
      <w:pPr>
        <w:pStyle w:val="BodyText"/>
        <w:rPr>
          <w:rStyle w:val="Hyperlink"/>
          <w:rFonts w:ascii="Calibri" w:hAnsi="Calibri" w:cs="Calibri"/>
          <w:i/>
          <w:color w:val="0070C0"/>
          <w:sz w:val="20"/>
          <w:u w:val="none"/>
          <w:lang w:val="fr-FR"/>
        </w:rPr>
      </w:pPr>
    </w:p>
    <w:p w:rsidR="00524CCE" w:rsidRDefault="00524CCE" w:rsidP="00C8026D">
      <w:pPr>
        <w:pStyle w:val="BodyText"/>
        <w:rPr>
          <w:rStyle w:val="Hyperlink"/>
          <w:rFonts w:ascii="Calibri" w:hAnsi="Calibri" w:cs="Calibri"/>
          <w:i/>
          <w:color w:val="0070C0"/>
          <w:sz w:val="20"/>
          <w:u w:val="none"/>
          <w:lang w:val="fr-FR"/>
        </w:rPr>
      </w:pPr>
    </w:p>
    <w:p w:rsidR="00524CCE" w:rsidRDefault="00524CCE" w:rsidP="00C8026D">
      <w:pPr>
        <w:pStyle w:val="BodyText"/>
        <w:rPr>
          <w:rStyle w:val="Hyperlink"/>
          <w:rFonts w:ascii="Calibri" w:hAnsi="Calibri" w:cs="Calibri"/>
          <w:i/>
          <w:color w:val="0070C0"/>
          <w:sz w:val="20"/>
          <w:u w:val="none"/>
          <w:lang w:val="fr-FR"/>
        </w:rPr>
      </w:pPr>
    </w:p>
    <w:p w:rsidR="00524CCE" w:rsidRDefault="00524CCE" w:rsidP="00C8026D">
      <w:pPr>
        <w:pStyle w:val="BodyText"/>
        <w:rPr>
          <w:rStyle w:val="Hyperlink"/>
          <w:rFonts w:ascii="Calibri" w:hAnsi="Calibri" w:cs="Calibri"/>
          <w:i/>
          <w:color w:val="0070C0"/>
          <w:sz w:val="20"/>
          <w:u w:val="none"/>
          <w:lang w:val="fr-FR"/>
        </w:rPr>
      </w:pPr>
    </w:p>
    <w:p w:rsidR="00524CCE" w:rsidRDefault="00524CCE" w:rsidP="00C8026D">
      <w:pPr>
        <w:pStyle w:val="BodyText"/>
        <w:rPr>
          <w:rStyle w:val="Hyperlink"/>
          <w:rFonts w:ascii="Calibri" w:hAnsi="Calibri" w:cs="Calibri"/>
          <w:i/>
          <w:color w:val="0070C0"/>
          <w:sz w:val="20"/>
          <w:u w:val="none"/>
          <w:lang w:val="fr-FR"/>
        </w:rPr>
      </w:pPr>
    </w:p>
    <w:p w:rsidR="00524CCE" w:rsidRDefault="00524CCE" w:rsidP="00C8026D">
      <w:pPr>
        <w:pStyle w:val="BodyText"/>
        <w:rPr>
          <w:rStyle w:val="Hyperlink"/>
          <w:rFonts w:ascii="Calibri" w:hAnsi="Calibri" w:cs="Calibri"/>
          <w:i/>
          <w:color w:val="0070C0"/>
          <w:sz w:val="20"/>
          <w:u w:val="none"/>
          <w:lang w:val="fr-FR"/>
        </w:rPr>
      </w:pPr>
    </w:p>
    <w:p w:rsidR="00524CCE" w:rsidRDefault="00524CCE" w:rsidP="00C8026D">
      <w:pPr>
        <w:pStyle w:val="BodyText"/>
        <w:rPr>
          <w:rStyle w:val="Hyperlink"/>
          <w:rFonts w:ascii="Calibri" w:hAnsi="Calibri" w:cs="Calibri"/>
          <w:i/>
          <w:color w:val="0070C0"/>
          <w:sz w:val="20"/>
          <w:u w:val="none"/>
          <w:lang w:val="fr-FR"/>
        </w:rPr>
      </w:pPr>
    </w:p>
    <w:p w:rsidR="004346BE" w:rsidRDefault="004346BE" w:rsidP="00C8026D">
      <w:pPr>
        <w:pStyle w:val="BodyText"/>
        <w:rPr>
          <w:rStyle w:val="Hyperlink"/>
          <w:rFonts w:ascii="Verdana" w:hAnsi="Verdana" w:cs="Verdana"/>
          <w:color w:val="2F5496"/>
          <w:sz w:val="20"/>
          <w:u w:val="none"/>
          <w:lang w:val="fr-FR"/>
        </w:rPr>
      </w:pPr>
    </w:p>
    <w:p w:rsidR="001F24FE" w:rsidRDefault="00A450AC" w:rsidP="00F15C51">
      <w:pPr>
        <w:pStyle w:val="Heading2"/>
        <w:rPr>
          <w:rStyle w:val="Hyperlink"/>
          <w:color w:val="1F497D"/>
          <w:kern w:val="32"/>
          <w:szCs w:val="24"/>
          <w:u w:val="none"/>
        </w:rPr>
      </w:pPr>
      <w:bookmarkStart w:id="11" w:name="_Toc456289298"/>
      <w:r w:rsidRPr="00DE0637">
        <w:rPr>
          <w:rStyle w:val="Hyperlink"/>
          <w:color w:val="1F497D"/>
          <w:kern w:val="32"/>
          <w:szCs w:val="24"/>
          <w:u w:val="none"/>
        </w:rPr>
        <w:t xml:space="preserve">1.3.5.5 </w:t>
      </w:r>
      <w:r w:rsidR="00F15C51" w:rsidRPr="00F15C51">
        <w:rPr>
          <w:rStyle w:val="Hyperlink"/>
          <w:color w:val="1F497D"/>
          <w:kern w:val="32"/>
          <w:szCs w:val="24"/>
          <w:u w:val="none"/>
        </w:rPr>
        <w:t>De</w:t>
      </w:r>
      <w:r w:rsidRPr="00F15C51">
        <w:rPr>
          <w:rStyle w:val="Hyperlink"/>
          <w:color w:val="1F497D"/>
          <w:kern w:val="32"/>
          <w:szCs w:val="24"/>
          <w:u w:val="none"/>
        </w:rPr>
        <w:t>ployed newly build consul064386binv1 recipe</w:t>
      </w:r>
      <w:r w:rsidRPr="00DE0637">
        <w:rPr>
          <w:rStyle w:val="Hyperlink"/>
          <w:color w:val="1F497D"/>
          <w:kern w:val="32"/>
          <w:szCs w:val="24"/>
          <w:u w:val="none"/>
        </w:rPr>
        <w:t xml:space="preserve"> into directly to th</w:t>
      </w:r>
      <w:r w:rsidR="00242860" w:rsidRPr="00DE0637">
        <w:rPr>
          <w:rStyle w:val="Hyperlink"/>
          <w:color w:val="1F497D"/>
          <w:kern w:val="32"/>
          <w:szCs w:val="24"/>
          <w:u w:val="none"/>
        </w:rPr>
        <w:t>e running</w:t>
      </w:r>
      <w:r w:rsidR="004346BE" w:rsidRPr="00DE0637">
        <w:rPr>
          <w:rStyle w:val="Hyperlink"/>
          <w:color w:val="1F497D"/>
          <w:kern w:val="32"/>
          <w:szCs w:val="24"/>
          <w:u w:val="none"/>
        </w:rPr>
        <w:t xml:space="preserve"> target qemux86 emulation</w:t>
      </w:r>
      <w:bookmarkEnd w:id="11"/>
    </w:p>
    <w:p w:rsidR="001F24FE" w:rsidRDefault="001F24FE" w:rsidP="00F15C51">
      <w:pPr>
        <w:pStyle w:val="Heading2"/>
        <w:rPr>
          <w:rStyle w:val="Hyperlink"/>
          <w:color w:val="1F497D"/>
          <w:kern w:val="32"/>
          <w:szCs w:val="24"/>
          <w:u w:val="none"/>
        </w:rPr>
      </w:pPr>
    </w:p>
    <w:p w:rsidR="00A450AC" w:rsidRPr="00C8026D" w:rsidRDefault="001F24FE" w:rsidP="001F24FE">
      <w:pPr>
        <w:rPr>
          <w:rStyle w:val="Hyperlink"/>
          <w:rFonts w:ascii="Calibri" w:hAnsi="Calibri" w:cs="Calibri"/>
          <w:i/>
          <w:color w:val="0070C0"/>
          <w:u w:val="none"/>
          <w:lang w:val="fr-FR"/>
        </w:rPr>
      </w:pPr>
      <w:r>
        <w:rPr>
          <w:rStyle w:val="Hyperlink"/>
          <w:color w:val="1F497D"/>
          <w:kern w:val="32"/>
          <w:szCs w:val="24"/>
          <w:u w:val="none"/>
        </w:rPr>
        <w:t>Qemu was running</w:t>
      </w:r>
      <w:r w:rsidR="00A450AC" w:rsidRPr="00A450AC">
        <w:rPr>
          <w:rStyle w:val="Hyperlink"/>
          <w:rFonts w:ascii="Verdana" w:hAnsi="Verdana" w:cs="Verdana"/>
          <w:color w:val="2F5496"/>
          <w:u w:val="none"/>
          <w:lang w:val="fr-FR"/>
        </w:rPr>
        <w:t xml:space="preserve"> </w:t>
      </w:r>
      <w:r w:rsidR="00A53CDC">
        <w:rPr>
          <w:rStyle w:val="Hyperlink"/>
          <w:rFonts w:ascii="Verdana" w:hAnsi="Verdana" w:cs="Verdana"/>
          <w:color w:val="2F5496"/>
          <w:u w:val="none"/>
          <w:lang w:val="fr-FR"/>
        </w:rPr>
        <w:t xml:space="preserve">as guest with </w:t>
      </w:r>
      <w:hyperlink r:id="rId30" w:history="1">
        <w:r w:rsidR="004346BE" w:rsidRPr="00AA7083">
          <w:rPr>
            <w:rStyle w:val="Hyperlink"/>
            <w:rFonts w:ascii="Calibri" w:hAnsi="Calibri" w:cs="Calibri"/>
            <w:i/>
            <w:lang w:val="fr-FR"/>
          </w:rPr>
          <w:t>root@192.168.7.2</w:t>
        </w:r>
      </w:hyperlink>
      <w:r w:rsidR="004346BE">
        <w:rPr>
          <w:rStyle w:val="Hyperlink"/>
          <w:rFonts w:ascii="Verdana" w:hAnsi="Verdana" w:cs="Verdana"/>
          <w:color w:val="2F5496"/>
          <w:u w:val="none"/>
          <w:lang w:val="fr-FR"/>
        </w:rPr>
        <w:t xml:space="preserve"> </w:t>
      </w:r>
      <w:r w:rsidR="00A450AC" w:rsidRPr="00A450AC">
        <w:rPr>
          <w:rStyle w:val="Hyperlink"/>
          <w:rFonts w:ascii="Verdana" w:hAnsi="Verdana" w:cs="Verdana"/>
          <w:color w:val="2F5496"/>
          <w:u w:val="none"/>
          <w:lang w:val="fr-FR"/>
        </w:rPr>
        <w:t>by using th</w:t>
      </w:r>
      <w:r w:rsidR="004346BE">
        <w:rPr>
          <w:rStyle w:val="Hyperlink"/>
          <w:rFonts w:ascii="Verdana" w:hAnsi="Verdana" w:cs="Verdana"/>
          <w:color w:val="2F5496"/>
          <w:u w:val="none"/>
          <w:lang w:val="fr-FR"/>
        </w:rPr>
        <w:t xml:space="preserve">e devtool deploy-target command as </w:t>
      </w:r>
      <w:r w:rsidR="00A53CDC">
        <w:rPr>
          <w:rStyle w:val="Hyperlink"/>
          <w:rFonts w:ascii="Verdana" w:hAnsi="Verdana" w:cs="Verdana"/>
          <w:color w:val="2F5496"/>
          <w:u w:val="none"/>
          <w:lang w:val="fr-FR"/>
        </w:rPr>
        <w:t xml:space="preserve">screenshots </w:t>
      </w:r>
      <w:r w:rsidR="004346BE">
        <w:rPr>
          <w:rStyle w:val="Hyperlink"/>
          <w:rFonts w:ascii="Verdana" w:hAnsi="Verdana" w:cs="Verdana"/>
          <w:color w:val="2F5496"/>
          <w:u w:val="none"/>
          <w:lang w:val="fr-FR"/>
        </w:rPr>
        <w:t>inline</w:t>
      </w:r>
      <w:r w:rsidR="00962D01">
        <w:rPr>
          <w:rStyle w:val="Hyperlink"/>
          <w:rFonts w:ascii="Verdana" w:hAnsi="Verdana" w:cs="Verdana"/>
          <w:color w:val="2F5496"/>
          <w:u w:val="none"/>
          <w:lang w:val="fr-FR"/>
        </w:rPr>
        <w:t xml:space="preserve">. Once </w:t>
      </w:r>
      <w:r w:rsidR="00962D01" w:rsidRPr="00C8026D">
        <w:rPr>
          <w:rStyle w:val="Hyperlink"/>
          <w:rFonts w:ascii="Calibri" w:hAnsi="Calibri" w:cs="Calibri"/>
          <w:i/>
          <w:color w:val="0070C0"/>
          <w:u w:val="none"/>
          <w:lang w:val="fr-FR"/>
        </w:rPr>
        <w:t xml:space="preserve">consul064386binv1 </w:t>
      </w:r>
      <w:r w:rsidR="00962D01">
        <w:rPr>
          <w:rStyle w:val="Hyperlink"/>
          <w:rFonts w:ascii="Verdana" w:hAnsi="Verdana" w:cs="Verdana"/>
          <w:color w:val="2F5496"/>
          <w:u w:val="none"/>
          <w:lang w:val="fr-FR"/>
        </w:rPr>
        <w:t xml:space="preserve">recipe deployed correctly on the running target, then we can see consul binary is newly deployed </w:t>
      </w:r>
      <w:r w:rsidR="00A365E9">
        <w:rPr>
          <w:rStyle w:val="Hyperlink"/>
          <w:rFonts w:ascii="Verdana" w:hAnsi="Verdana" w:cs="Verdana"/>
          <w:color w:val="2F5496"/>
          <w:u w:val="none"/>
          <w:lang w:val="fr-FR"/>
        </w:rPr>
        <w:t xml:space="preserve">target </w:t>
      </w:r>
      <w:r w:rsidR="00962D01">
        <w:rPr>
          <w:rStyle w:val="Hyperlink"/>
          <w:rFonts w:ascii="Verdana" w:hAnsi="Verdana" w:cs="Verdana"/>
          <w:color w:val="2F5496"/>
          <w:u w:val="none"/>
          <w:lang w:val="fr-FR"/>
        </w:rPr>
        <w:t>under / partition.</w:t>
      </w:r>
      <w:r w:rsidR="00A365E9">
        <w:rPr>
          <w:rStyle w:val="Hyperlink"/>
          <w:rFonts w:ascii="Verdana" w:hAnsi="Verdana" w:cs="Verdana"/>
          <w:color w:val="2F5496"/>
          <w:u w:val="none"/>
          <w:lang w:val="fr-FR"/>
        </w:rPr>
        <w:t xml:space="preserve"> Then </w:t>
      </w:r>
      <w:r w:rsidR="007D56C6">
        <w:rPr>
          <w:rStyle w:val="Hyperlink"/>
          <w:rFonts w:ascii="Verdana" w:hAnsi="Verdana" w:cs="Verdana"/>
          <w:color w:val="2F5496"/>
          <w:u w:val="none"/>
          <w:lang w:val="fr-FR"/>
        </w:rPr>
        <w:t xml:space="preserve">we </w:t>
      </w:r>
      <w:r w:rsidR="00A365E9">
        <w:rPr>
          <w:rStyle w:val="Hyperlink"/>
          <w:rFonts w:ascii="Verdana" w:hAnsi="Verdana" w:cs="Verdana"/>
          <w:color w:val="2F5496"/>
          <w:u w:val="none"/>
          <w:lang w:val="fr-FR"/>
        </w:rPr>
        <w:t xml:space="preserve">granted necessary permissions </w:t>
      </w:r>
      <w:r w:rsidR="007D56C6">
        <w:rPr>
          <w:rStyle w:val="Hyperlink"/>
          <w:rFonts w:ascii="Verdana" w:hAnsi="Verdana" w:cs="Verdana"/>
          <w:color w:val="2F5496"/>
          <w:u w:val="none"/>
          <w:lang w:val="fr-FR"/>
        </w:rPr>
        <w:t xml:space="preserve">to the </w:t>
      </w:r>
      <w:r w:rsidR="007D56C6" w:rsidRPr="007D56C6">
        <w:rPr>
          <w:rStyle w:val="Hyperlink"/>
          <w:rFonts w:ascii="Calibri" w:hAnsi="Calibri" w:cs="Calibri"/>
          <w:i/>
          <w:color w:val="0070C0"/>
          <w:u w:val="none"/>
          <w:lang w:val="fr-FR"/>
        </w:rPr>
        <w:t>consul</w:t>
      </w:r>
      <w:r w:rsidR="007D56C6">
        <w:rPr>
          <w:rStyle w:val="Hyperlink"/>
          <w:rFonts w:ascii="Verdana" w:hAnsi="Verdana" w:cs="Verdana"/>
          <w:color w:val="2F5496"/>
          <w:u w:val="none"/>
          <w:lang w:val="fr-FR"/>
        </w:rPr>
        <w:t xml:space="preserve"> binary </w:t>
      </w:r>
      <w:r w:rsidR="00A365E9">
        <w:rPr>
          <w:rStyle w:val="Hyperlink"/>
          <w:rFonts w:ascii="Verdana" w:hAnsi="Verdana" w:cs="Verdana"/>
          <w:color w:val="2F5496"/>
          <w:u w:val="none"/>
          <w:lang w:val="fr-FR"/>
        </w:rPr>
        <w:t xml:space="preserve">and </w:t>
      </w:r>
      <w:r w:rsidR="007D56C6">
        <w:rPr>
          <w:rStyle w:val="Hyperlink"/>
          <w:rFonts w:ascii="Verdana" w:hAnsi="Verdana" w:cs="Verdana"/>
          <w:color w:val="2F5496"/>
          <w:u w:val="none"/>
          <w:lang w:val="fr-FR"/>
        </w:rPr>
        <w:t xml:space="preserve">then </w:t>
      </w:r>
      <w:r w:rsidR="007D56C6" w:rsidRPr="007D56C6">
        <w:rPr>
          <w:rStyle w:val="Hyperlink"/>
          <w:rFonts w:ascii="Calibri" w:hAnsi="Calibri" w:cs="Calibri"/>
          <w:i/>
          <w:color w:val="0070C0"/>
          <w:u w:val="none"/>
          <w:lang w:val="fr-FR"/>
        </w:rPr>
        <w:t>consul</w:t>
      </w:r>
      <w:r w:rsidR="007D56C6">
        <w:rPr>
          <w:rStyle w:val="Hyperlink"/>
          <w:rFonts w:ascii="Verdana" w:hAnsi="Verdana" w:cs="Verdana"/>
          <w:color w:val="2F5496"/>
          <w:u w:val="none"/>
          <w:lang w:val="fr-FR"/>
        </w:rPr>
        <w:t xml:space="preserve"> </w:t>
      </w:r>
      <w:r w:rsidR="00A365E9">
        <w:rPr>
          <w:rStyle w:val="Hyperlink"/>
          <w:rFonts w:ascii="Verdana" w:hAnsi="Verdana" w:cs="Verdana"/>
          <w:color w:val="2F5496"/>
          <w:u w:val="none"/>
          <w:lang w:val="fr-FR"/>
        </w:rPr>
        <w:t xml:space="preserve">started running it as </w:t>
      </w:r>
      <w:r w:rsidR="007D56C6">
        <w:rPr>
          <w:rStyle w:val="Hyperlink"/>
          <w:rFonts w:ascii="Verdana" w:hAnsi="Verdana" w:cs="Verdana"/>
          <w:color w:val="2F5496"/>
          <w:u w:val="none"/>
          <w:lang w:val="fr-FR"/>
        </w:rPr>
        <w:t xml:space="preserve">detailed </w:t>
      </w:r>
      <w:r w:rsidR="00A365E9">
        <w:rPr>
          <w:rStyle w:val="Hyperlink"/>
          <w:rFonts w:ascii="Verdana" w:hAnsi="Verdana" w:cs="Verdana"/>
          <w:color w:val="2F5496"/>
          <w:u w:val="none"/>
          <w:lang w:val="fr-FR"/>
        </w:rPr>
        <w:t>screenshots inline:</w:t>
      </w:r>
    </w:p>
    <w:p w:rsidR="00C8026D" w:rsidRPr="00C8026D" w:rsidRDefault="00C8026D" w:rsidP="00C8026D">
      <w:pPr>
        <w:pStyle w:val="BodyText"/>
        <w:rPr>
          <w:rStyle w:val="Hyperlink"/>
          <w:rFonts w:ascii="Calibri" w:hAnsi="Calibri" w:cs="Calibri"/>
          <w:i/>
          <w:color w:val="0070C0"/>
          <w:sz w:val="20"/>
          <w:u w:val="none"/>
          <w:lang w:val="fr-FR"/>
        </w:rPr>
      </w:pP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devtool deploy-target consul064386binv1 root@192.168.7.2</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xml:space="preserve">Parsing recipes..WARNING: consulp3srcv1.1: LICENSE value "Unknown MIT" has an invalid format - license names must be separated by the following characters to indicate the license selection: &amp;|() </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done.</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The authenticity of host '192.168.7.2 (192.168.7.2)' can't be established.</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RSA key fingerprint is b4:f3:33:1c:a8:e6:26:36:43:0d:1c:8f:87:29:36:81.</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Are you sure you want to continue connecting (yes/no)? yes</w:t>
      </w:r>
    </w:p>
    <w:p w:rsid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NOTE: Successfully deployed /home/sam1/pers/test_proj1/yocto/poky/krogoth2.1/poky/ignorecase/tmp/work/i586-poky-linux/consul064386binv1/0.6.4-r0/image</w:t>
      </w:r>
    </w:p>
    <w:p w:rsidR="00C8026D" w:rsidRDefault="00C8026D" w:rsidP="00C8026D">
      <w:pPr>
        <w:pStyle w:val="BodyText"/>
        <w:rPr>
          <w:rStyle w:val="Hyperlink"/>
          <w:rFonts w:ascii="Calibri" w:hAnsi="Calibri" w:cs="Calibri"/>
          <w:i/>
          <w:color w:val="0070C0"/>
          <w:sz w:val="20"/>
          <w:u w:val="none"/>
          <w:lang w:val="fr-FR"/>
        </w:rPr>
      </w:pPr>
    </w:p>
    <w:p w:rsidR="006019C8" w:rsidRDefault="000D6930" w:rsidP="00C8026D">
      <w:pPr>
        <w:pStyle w:val="BodyText"/>
        <w:rPr>
          <w:rStyle w:val="Hyperlink"/>
          <w:rFonts w:ascii="Calibri" w:hAnsi="Calibri" w:cs="Calibri"/>
          <w:i/>
          <w:color w:val="0070C0"/>
          <w:sz w:val="20"/>
          <w:u w:val="none"/>
          <w:lang w:val="fr-FR"/>
        </w:rPr>
      </w:pPr>
      <w:r>
        <w:rPr>
          <w:rStyle w:val="Hyperlink"/>
          <w:rFonts w:ascii="Calibri" w:hAnsi="Calibri" w:cs="Calibri"/>
          <w:i/>
          <w:color w:val="0070C0"/>
          <w:sz w:val="20"/>
          <w:u w:val="none"/>
          <w:lang w:val="fr-FR"/>
        </w:rPr>
        <w:t>Consul newly loaded into qemux86 target :</w:t>
      </w:r>
    </w:p>
    <w:p w:rsidR="000D6930" w:rsidRPr="00C8026D" w:rsidRDefault="000D6930" w:rsidP="00C8026D">
      <w:pPr>
        <w:pStyle w:val="BodyText"/>
        <w:rPr>
          <w:rStyle w:val="Hyperlink"/>
          <w:rFonts w:ascii="Calibri" w:hAnsi="Calibri" w:cs="Calibri"/>
          <w:i/>
          <w:color w:val="0070C0"/>
          <w:sz w:val="20"/>
          <w:u w:val="none"/>
          <w:lang w:val="fr-FR"/>
        </w:rPr>
      </w:pPr>
    </w:p>
    <w:p w:rsidR="004346BE" w:rsidRDefault="004346BE" w:rsidP="00C8026D">
      <w:pPr>
        <w:pStyle w:val="BodyText"/>
        <w:rPr>
          <w:rStyle w:val="Hyperlink"/>
          <w:rFonts w:ascii="Calibri" w:hAnsi="Calibri" w:cs="Calibri"/>
          <w:i/>
          <w:color w:val="0070C0"/>
          <w:sz w:val="20"/>
          <w:u w:val="none"/>
          <w:lang w:val="fr-FR"/>
        </w:rPr>
      </w:pPr>
      <w:r>
        <w:rPr>
          <w:rStyle w:val="Hyperlink"/>
          <w:rFonts w:ascii="Calibri" w:hAnsi="Calibri" w:cs="Calibri"/>
          <w:i/>
          <w:color w:val="0070C0"/>
          <w:sz w:val="20"/>
          <w:u w:val="none"/>
          <w:lang w:val="fr-FR"/>
        </w:rPr>
        <w:pict>
          <v:shape id="_x0000_i1026" type="#_x0000_t75" style="width:320.1pt;height:254.15pt">
            <v:imagedata r:id="rId31" o:title="runqumu_qumux86_consul_loaded_p1"/>
          </v:shape>
        </w:pict>
      </w:r>
    </w:p>
    <w:p w:rsidR="000D6930" w:rsidRDefault="000D6930" w:rsidP="00C8026D">
      <w:pPr>
        <w:pStyle w:val="BodyText"/>
        <w:rPr>
          <w:rStyle w:val="Hyperlink"/>
          <w:rFonts w:ascii="Calibri" w:hAnsi="Calibri" w:cs="Calibri"/>
          <w:i/>
          <w:color w:val="0070C0"/>
          <w:sz w:val="20"/>
          <w:u w:val="none"/>
          <w:lang w:val="fr-FR"/>
        </w:rPr>
      </w:pPr>
    </w:p>
    <w:p w:rsidR="00F15C51" w:rsidRDefault="00F15C51" w:rsidP="00C8026D">
      <w:pPr>
        <w:pStyle w:val="BodyText"/>
        <w:rPr>
          <w:rStyle w:val="Hyperlink"/>
          <w:rFonts w:ascii="Calibri" w:hAnsi="Calibri" w:cs="Calibri"/>
          <w:i/>
          <w:color w:val="0070C0"/>
          <w:sz w:val="20"/>
          <w:u w:val="none"/>
          <w:lang w:val="fr-FR"/>
        </w:rPr>
      </w:pPr>
    </w:p>
    <w:p w:rsidR="000D6930" w:rsidRDefault="007D56C6" w:rsidP="00C8026D">
      <w:pPr>
        <w:pStyle w:val="BodyText"/>
        <w:rPr>
          <w:rStyle w:val="Hyperlink"/>
          <w:rFonts w:ascii="Calibri" w:hAnsi="Calibri" w:cs="Calibri"/>
          <w:i/>
          <w:color w:val="0070C0"/>
          <w:sz w:val="20"/>
          <w:u w:val="none"/>
          <w:lang w:val="fr-FR"/>
        </w:rPr>
      </w:pPr>
      <w:r>
        <w:rPr>
          <w:rStyle w:val="Hyperlink"/>
          <w:rFonts w:ascii="Calibri" w:hAnsi="Calibri" w:cs="Calibri"/>
          <w:i/>
          <w:color w:val="0070C0"/>
          <w:sz w:val="20"/>
          <w:u w:val="none"/>
          <w:lang w:val="fr-FR"/>
        </w:rPr>
        <w:t>Verified</w:t>
      </w:r>
      <w:r w:rsidR="000D6930">
        <w:rPr>
          <w:rStyle w:val="Hyperlink"/>
          <w:rFonts w:ascii="Calibri" w:hAnsi="Calibri" w:cs="Calibri"/>
          <w:i/>
          <w:color w:val="0070C0"/>
          <w:sz w:val="20"/>
          <w:u w:val="none"/>
          <w:lang w:val="fr-FR"/>
        </w:rPr>
        <w:t xml:space="preserve"> Consul binary </w:t>
      </w:r>
      <w:r w:rsidR="008865C1">
        <w:rPr>
          <w:rStyle w:val="Hyperlink"/>
          <w:rFonts w:ascii="Calibri" w:hAnsi="Calibri" w:cs="Calibri"/>
          <w:i/>
          <w:color w:val="0070C0"/>
          <w:sz w:val="20"/>
          <w:u w:val="none"/>
          <w:lang w:val="fr-FR"/>
        </w:rPr>
        <w:t xml:space="preserve">i386 </w:t>
      </w:r>
      <w:r>
        <w:rPr>
          <w:rStyle w:val="Hyperlink"/>
          <w:rFonts w:ascii="Calibri" w:hAnsi="Calibri" w:cs="Calibri"/>
          <w:i/>
          <w:color w:val="0070C0"/>
          <w:sz w:val="20"/>
          <w:u w:val="none"/>
          <w:lang w:val="fr-FR"/>
        </w:rPr>
        <w:t xml:space="preserve">image </w:t>
      </w:r>
      <w:r w:rsidR="008865C1">
        <w:rPr>
          <w:rStyle w:val="Hyperlink"/>
          <w:rFonts w:ascii="Calibri" w:hAnsi="Calibri" w:cs="Calibri"/>
          <w:i/>
          <w:color w:val="0070C0"/>
          <w:sz w:val="20"/>
          <w:u w:val="none"/>
          <w:lang w:val="fr-FR"/>
        </w:rPr>
        <w:t xml:space="preserve">into the target by running it </w:t>
      </w:r>
      <w:r>
        <w:rPr>
          <w:rStyle w:val="Hyperlink"/>
          <w:rFonts w:ascii="Calibri" w:hAnsi="Calibri" w:cs="Calibri"/>
          <w:i/>
          <w:color w:val="0070C0"/>
          <w:sz w:val="20"/>
          <w:u w:val="none"/>
          <w:lang w:val="fr-FR"/>
        </w:rPr>
        <w:t xml:space="preserve">as agent mode </w:t>
      </w:r>
      <w:r w:rsidR="008865C1">
        <w:rPr>
          <w:rStyle w:val="Hyperlink"/>
          <w:rFonts w:ascii="Calibri" w:hAnsi="Calibri" w:cs="Calibri"/>
          <w:i/>
          <w:color w:val="0070C0"/>
          <w:sz w:val="20"/>
          <w:u w:val="none"/>
          <w:lang w:val="fr-FR"/>
        </w:rPr>
        <w:t>into the deployements as inline :</w:t>
      </w:r>
    </w:p>
    <w:p w:rsidR="008865C1" w:rsidRDefault="008865C1" w:rsidP="00C8026D">
      <w:pPr>
        <w:pStyle w:val="BodyText"/>
        <w:rPr>
          <w:rStyle w:val="Hyperlink"/>
          <w:rFonts w:ascii="Calibri" w:hAnsi="Calibri" w:cs="Calibri"/>
          <w:i/>
          <w:color w:val="0070C0"/>
          <w:sz w:val="20"/>
          <w:u w:val="none"/>
          <w:lang w:val="fr-FR"/>
        </w:rPr>
      </w:pPr>
    </w:p>
    <w:p w:rsidR="005223E5" w:rsidRDefault="004346BE" w:rsidP="00C8026D">
      <w:pPr>
        <w:pStyle w:val="BodyText"/>
        <w:rPr>
          <w:rStyle w:val="Hyperlink"/>
          <w:rFonts w:ascii="Calibri" w:hAnsi="Calibri" w:cs="Calibri"/>
          <w:i/>
          <w:color w:val="0070C0"/>
          <w:sz w:val="20"/>
          <w:u w:val="none"/>
          <w:lang w:val="fr-FR"/>
        </w:rPr>
      </w:pPr>
      <w:r>
        <w:rPr>
          <w:rStyle w:val="Hyperlink"/>
          <w:rFonts w:ascii="Calibri" w:hAnsi="Calibri" w:cs="Calibri"/>
          <w:i/>
          <w:color w:val="0070C0"/>
          <w:sz w:val="20"/>
          <w:u w:val="none"/>
          <w:lang w:val="fr-FR"/>
        </w:rPr>
        <w:lastRenderedPageBreak/>
        <w:pict>
          <v:shape id="_x0000_i1027" type="#_x0000_t75" style="width:320.1pt;height:254.15pt">
            <v:imagedata r:id="rId32" o:title="runqumu_qumux86_consul_loaded_p2"/>
          </v:shape>
        </w:pict>
      </w:r>
    </w:p>
    <w:p w:rsidR="007D56C6" w:rsidRDefault="007D56C6" w:rsidP="00C8026D">
      <w:pPr>
        <w:pStyle w:val="BodyText"/>
        <w:rPr>
          <w:rStyle w:val="Hyperlink"/>
          <w:rFonts w:ascii="Calibri" w:hAnsi="Calibri" w:cs="Calibri"/>
          <w:i/>
          <w:color w:val="0070C0"/>
          <w:sz w:val="20"/>
          <w:u w:val="none"/>
          <w:lang w:val="fr-FR"/>
        </w:rPr>
      </w:pPr>
    </w:p>
    <w:p w:rsidR="007D56C6" w:rsidRDefault="007D56C6" w:rsidP="00C8026D">
      <w:pPr>
        <w:pStyle w:val="BodyText"/>
        <w:rPr>
          <w:rStyle w:val="Hyperlink"/>
          <w:rFonts w:ascii="Calibri" w:hAnsi="Calibri" w:cs="Calibri"/>
          <w:i/>
          <w:color w:val="0070C0"/>
          <w:sz w:val="20"/>
          <w:u w:val="none"/>
          <w:lang w:val="fr-FR"/>
        </w:rPr>
      </w:pPr>
      <w:r>
        <w:rPr>
          <w:rStyle w:val="Hyperlink"/>
          <w:rFonts w:ascii="Calibri" w:hAnsi="Calibri" w:cs="Calibri"/>
          <w:i/>
          <w:color w:val="0070C0"/>
          <w:sz w:val="20"/>
          <w:u w:val="none"/>
          <w:lang w:val="fr-FR"/>
        </w:rPr>
        <w:pict>
          <v:shape id="_x0000_i1028" type="#_x0000_t75" style="width:320.1pt;height:303.35pt">
            <v:imagedata r:id="rId33" o:title="runqumu_qumux86_consul_running_p3"/>
          </v:shape>
        </w:pict>
      </w:r>
    </w:p>
    <w:p w:rsidR="005223E5" w:rsidRDefault="005223E5" w:rsidP="00C8026D">
      <w:pPr>
        <w:pStyle w:val="BodyText"/>
        <w:rPr>
          <w:rStyle w:val="Hyperlink"/>
          <w:rFonts w:ascii="Calibri" w:hAnsi="Calibri" w:cs="Calibri"/>
          <w:i/>
          <w:color w:val="0070C0"/>
          <w:sz w:val="20"/>
          <w:u w:val="none"/>
          <w:lang w:val="fr-FR"/>
        </w:rPr>
      </w:pPr>
    </w:p>
    <w:p w:rsidR="007D56C6" w:rsidRDefault="007D56C6" w:rsidP="00C8026D">
      <w:pPr>
        <w:pStyle w:val="BodyText"/>
        <w:rPr>
          <w:rStyle w:val="Hyperlink"/>
          <w:rFonts w:ascii="Calibri" w:hAnsi="Calibri" w:cs="Calibri"/>
          <w:i/>
          <w:color w:val="0070C0"/>
          <w:sz w:val="20"/>
          <w:u w:val="none"/>
          <w:lang w:val="fr-FR"/>
        </w:rPr>
      </w:pPr>
    </w:p>
    <w:p w:rsidR="007D56C6" w:rsidRDefault="007D56C6" w:rsidP="00C8026D">
      <w:pPr>
        <w:pStyle w:val="BodyText"/>
        <w:rPr>
          <w:rStyle w:val="Hyperlink"/>
          <w:rFonts w:ascii="Calibri" w:hAnsi="Calibri" w:cs="Calibri"/>
          <w:i/>
          <w:color w:val="0070C0"/>
          <w:sz w:val="20"/>
          <w:u w:val="none"/>
          <w:lang w:val="fr-FR"/>
        </w:rPr>
      </w:pPr>
    </w:p>
    <w:p w:rsidR="007D56C6" w:rsidRDefault="007D56C6" w:rsidP="00C8026D">
      <w:pPr>
        <w:pStyle w:val="BodyText"/>
        <w:rPr>
          <w:rStyle w:val="Hyperlink"/>
          <w:rFonts w:ascii="Calibri" w:hAnsi="Calibri" w:cs="Calibri"/>
          <w:i/>
          <w:color w:val="0070C0"/>
          <w:sz w:val="20"/>
          <w:u w:val="none"/>
          <w:lang w:val="fr-FR"/>
        </w:rPr>
      </w:pPr>
    </w:p>
    <w:p w:rsidR="007D56C6" w:rsidRDefault="007D56C6" w:rsidP="00C8026D">
      <w:pPr>
        <w:pStyle w:val="BodyText"/>
        <w:rPr>
          <w:rStyle w:val="Hyperlink"/>
          <w:rFonts w:ascii="Calibri" w:hAnsi="Calibri" w:cs="Calibri"/>
          <w:i/>
          <w:color w:val="0070C0"/>
          <w:sz w:val="20"/>
          <w:u w:val="none"/>
          <w:lang w:val="fr-FR"/>
        </w:rPr>
      </w:pPr>
    </w:p>
    <w:p w:rsidR="008865C1" w:rsidRDefault="008865C1" w:rsidP="00C8026D">
      <w:pPr>
        <w:pStyle w:val="BodyText"/>
        <w:rPr>
          <w:rStyle w:val="Hyperlink"/>
          <w:rFonts w:ascii="Calibri" w:hAnsi="Calibri" w:cs="Calibri"/>
          <w:i/>
          <w:color w:val="0070C0"/>
          <w:sz w:val="20"/>
          <w:u w:val="none"/>
          <w:lang w:val="fr-FR"/>
        </w:rPr>
      </w:pPr>
      <w:r>
        <w:rPr>
          <w:rStyle w:val="Hyperlink"/>
          <w:rFonts w:ascii="Calibri" w:hAnsi="Calibri" w:cs="Calibri"/>
          <w:i/>
          <w:color w:val="0070C0"/>
          <w:sz w:val="20"/>
          <w:u w:val="none"/>
          <w:lang w:val="fr-FR"/>
        </w:rPr>
        <w:t xml:space="preserve">Reference full screenshot while running </w:t>
      </w:r>
      <w:r w:rsidR="007D56C6">
        <w:rPr>
          <w:rStyle w:val="Hyperlink"/>
          <w:rFonts w:ascii="Calibri" w:hAnsi="Calibri" w:cs="Calibri"/>
          <w:i/>
          <w:color w:val="0070C0"/>
          <w:sz w:val="20"/>
          <w:u w:val="none"/>
          <w:lang w:val="fr-FR"/>
        </w:rPr>
        <w:t xml:space="preserve">consul inside </w:t>
      </w:r>
      <w:r>
        <w:rPr>
          <w:rStyle w:val="Hyperlink"/>
          <w:rFonts w:ascii="Calibri" w:hAnsi="Calibri" w:cs="Calibri"/>
          <w:i/>
          <w:color w:val="0070C0"/>
          <w:sz w:val="20"/>
          <w:u w:val="none"/>
          <w:lang w:val="fr-FR"/>
        </w:rPr>
        <w:t xml:space="preserve">qemux86 </w:t>
      </w:r>
      <w:r w:rsidR="007D56C6">
        <w:rPr>
          <w:rStyle w:val="Hyperlink"/>
          <w:rFonts w:ascii="Calibri" w:hAnsi="Calibri" w:cs="Calibri"/>
          <w:i/>
          <w:color w:val="0070C0"/>
          <w:sz w:val="20"/>
          <w:u w:val="none"/>
          <w:lang w:val="fr-FR"/>
        </w:rPr>
        <w:t xml:space="preserve">default target root@192.168.7.2 </w:t>
      </w:r>
      <w:r>
        <w:rPr>
          <w:rStyle w:val="Hyperlink"/>
          <w:rFonts w:ascii="Calibri" w:hAnsi="Calibri" w:cs="Calibri"/>
          <w:i/>
          <w:color w:val="0070C0"/>
          <w:sz w:val="20"/>
          <w:u w:val="none"/>
          <w:lang w:val="fr-FR"/>
        </w:rPr>
        <w:t>in Development Host(aka sam1@sam1) Ubuntu LTS 14.04 x64:</w:t>
      </w:r>
    </w:p>
    <w:p w:rsidR="008865C1" w:rsidRDefault="008865C1" w:rsidP="00C8026D">
      <w:pPr>
        <w:pStyle w:val="BodyText"/>
        <w:rPr>
          <w:rStyle w:val="Hyperlink"/>
          <w:rFonts w:ascii="Calibri" w:hAnsi="Calibri" w:cs="Calibri"/>
          <w:i/>
          <w:color w:val="0070C0"/>
          <w:sz w:val="20"/>
          <w:u w:val="none"/>
          <w:lang w:val="fr-FR"/>
        </w:rPr>
      </w:pPr>
    </w:p>
    <w:p w:rsidR="005223E5" w:rsidRDefault="00A43406" w:rsidP="00C8026D">
      <w:pPr>
        <w:pStyle w:val="BodyText"/>
        <w:rPr>
          <w:rStyle w:val="Hyperlink"/>
          <w:rFonts w:ascii="Calibri" w:hAnsi="Calibri" w:cs="Calibri"/>
          <w:i/>
          <w:color w:val="0070C0"/>
          <w:sz w:val="20"/>
          <w:u w:val="none"/>
          <w:lang w:val="fr-FR"/>
        </w:rPr>
      </w:pPr>
      <w:r>
        <w:rPr>
          <w:rStyle w:val="Hyperlink"/>
          <w:rFonts w:ascii="Calibri" w:hAnsi="Calibri" w:cs="Calibri"/>
          <w:i/>
          <w:color w:val="0070C0"/>
          <w:sz w:val="20"/>
          <w:u w:val="none"/>
          <w:lang w:val="fr-FR"/>
        </w:rPr>
        <w:lastRenderedPageBreak/>
        <w:pict>
          <v:shape id="_x0000_i1029" type="#_x0000_t75" style="width:453.4pt;height:256.65pt">
            <v:imagedata r:id="rId34" o:title="runqumu_qumux86_consul_run_fullscreen_v2"/>
          </v:shape>
        </w:pict>
      </w:r>
    </w:p>
    <w:p w:rsidR="007D56C6" w:rsidRDefault="007D56C6" w:rsidP="00C8026D">
      <w:pPr>
        <w:pStyle w:val="BodyText"/>
        <w:rPr>
          <w:rStyle w:val="Hyperlink"/>
          <w:rFonts w:ascii="Calibri" w:hAnsi="Calibri" w:cs="Calibri"/>
          <w:i/>
          <w:color w:val="0070C0"/>
          <w:sz w:val="20"/>
          <w:u w:val="none"/>
          <w:lang w:val="fr-FR"/>
        </w:rPr>
      </w:pPr>
    </w:p>
    <w:p w:rsidR="007D56C6" w:rsidRDefault="007D56C6" w:rsidP="00C8026D">
      <w:pPr>
        <w:pStyle w:val="BodyText"/>
        <w:rPr>
          <w:rStyle w:val="Hyperlink"/>
          <w:rFonts w:ascii="Calibri" w:hAnsi="Calibri" w:cs="Calibri"/>
          <w:i/>
          <w:color w:val="0070C0"/>
          <w:sz w:val="20"/>
          <w:u w:val="none"/>
          <w:lang w:val="fr-FR"/>
        </w:rPr>
      </w:pPr>
    </w:p>
    <w:p w:rsidR="00F15C51" w:rsidRDefault="00F15C51" w:rsidP="00C8026D">
      <w:pPr>
        <w:pStyle w:val="BodyText"/>
        <w:rPr>
          <w:rStyle w:val="Hyperlink"/>
          <w:rFonts w:ascii="Calibri" w:hAnsi="Calibri" w:cs="Calibri"/>
          <w:i/>
          <w:color w:val="0070C0"/>
          <w:sz w:val="20"/>
          <w:u w:val="none"/>
          <w:lang w:val="fr-FR"/>
        </w:rPr>
      </w:pPr>
    </w:p>
    <w:p w:rsidR="00F15C51" w:rsidRDefault="00F15C51" w:rsidP="00C8026D">
      <w:pPr>
        <w:pStyle w:val="BodyText"/>
        <w:rPr>
          <w:rStyle w:val="Hyperlink"/>
          <w:rFonts w:ascii="Calibri" w:hAnsi="Calibri" w:cs="Calibri"/>
          <w:i/>
          <w:color w:val="0070C0"/>
          <w:sz w:val="20"/>
          <w:u w:val="none"/>
          <w:lang w:val="fr-FR"/>
        </w:rPr>
      </w:pPr>
    </w:p>
    <w:p w:rsidR="007D56C6" w:rsidRDefault="007D56C6" w:rsidP="00F15C51">
      <w:pPr>
        <w:pStyle w:val="Heading2"/>
        <w:rPr>
          <w:rStyle w:val="Hyperlink"/>
          <w:rFonts w:ascii="Calibri" w:hAnsi="Calibri" w:cs="Calibri"/>
          <w:i/>
          <w:color w:val="0070C0"/>
          <w:sz w:val="20"/>
          <w:u w:val="none"/>
          <w:lang w:val="fr-FR"/>
        </w:rPr>
      </w:pPr>
      <w:bookmarkStart w:id="12" w:name="_Toc456289299"/>
      <w:r w:rsidRPr="00DE0637">
        <w:rPr>
          <w:rStyle w:val="Hyperlink"/>
          <w:color w:val="1F497D"/>
          <w:kern w:val="32"/>
          <w:szCs w:val="24"/>
          <w:u w:val="none"/>
        </w:rPr>
        <w:t xml:space="preserve">1.3.5.6 Data Integrity with new </w:t>
      </w:r>
      <w:r w:rsidR="00CF3B1A" w:rsidRPr="00DE0637">
        <w:rPr>
          <w:rStyle w:val="Hyperlink"/>
          <w:color w:val="1F497D"/>
          <w:kern w:val="32"/>
          <w:szCs w:val="24"/>
          <w:u w:val="none"/>
        </w:rPr>
        <w:t>consul r</w:t>
      </w:r>
      <w:r w:rsidRPr="00DE0637">
        <w:rPr>
          <w:rStyle w:val="Hyperlink"/>
          <w:color w:val="1F497D"/>
          <w:kern w:val="32"/>
          <w:szCs w:val="24"/>
          <w:u w:val="none"/>
        </w:rPr>
        <w:t>ecipe contents</w:t>
      </w:r>
      <w:r>
        <w:rPr>
          <w:rStyle w:val="Hyperlink"/>
          <w:rFonts w:ascii="Verdana" w:hAnsi="Verdana" w:cs="Verdana"/>
          <w:color w:val="2F5496"/>
          <w:sz w:val="20"/>
          <w:u w:val="none"/>
          <w:lang w:val="fr-FR"/>
        </w:rPr>
        <w:t>:</w:t>
      </w:r>
      <w:bookmarkEnd w:id="12"/>
      <w:r>
        <w:rPr>
          <w:rStyle w:val="Hyperlink"/>
          <w:rFonts w:ascii="Verdana" w:hAnsi="Verdana" w:cs="Verdana"/>
          <w:color w:val="2F5496"/>
          <w:sz w:val="20"/>
          <w:u w:val="none"/>
          <w:lang w:val="fr-FR"/>
        </w:rPr>
        <w:t xml:space="preserve"> </w:t>
      </w:r>
    </w:p>
    <w:p w:rsidR="007D56C6" w:rsidRDefault="007D56C6" w:rsidP="00C8026D">
      <w:pPr>
        <w:pStyle w:val="BodyText"/>
        <w:rPr>
          <w:rStyle w:val="Hyperlink"/>
          <w:rFonts w:ascii="Calibri" w:hAnsi="Calibri" w:cs="Calibri"/>
          <w:i/>
          <w:color w:val="0070C0"/>
          <w:sz w:val="20"/>
          <w:u w:val="none"/>
          <w:lang w:val="fr-FR"/>
        </w:rPr>
      </w:pPr>
    </w:p>
    <w:p w:rsidR="00C8026D" w:rsidRDefault="00CF3B1A" w:rsidP="00C8026D">
      <w:pPr>
        <w:pStyle w:val="BodyText"/>
        <w:rPr>
          <w:rStyle w:val="Hyperlink"/>
          <w:rFonts w:ascii="Verdana" w:hAnsi="Verdana" w:cs="Verdana"/>
          <w:color w:val="2F5496"/>
          <w:sz w:val="20"/>
          <w:u w:val="none"/>
          <w:lang w:val="fr-FR"/>
        </w:rPr>
      </w:pPr>
      <w:r w:rsidRPr="00CF3B1A">
        <w:rPr>
          <w:rStyle w:val="Hyperlink"/>
          <w:rFonts w:ascii="Verdana" w:hAnsi="Verdana" w:cs="Verdana"/>
          <w:color w:val="2F5496"/>
          <w:sz w:val="20"/>
          <w:u w:val="none"/>
          <w:lang w:val="fr-FR"/>
        </w:rPr>
        <w:t xml:space="preserve">1.3.5.6.1 </w:t>
      </w:r>
      <w:r w:rsidR="00E30B1A" w:rsidRPr="00CF3B1A">
        <w:rPr>
          <w:rStyle w:val="Hyperlink"/>
          <w:rFonts w:ascii="Verdana" w:hAnsi="Verdana" w:cs="Verdana"/>
          <w:color w:val="2F5496"/>
          <w:sz w:val="20"/>
          <w:u w:val="none"/>
          <w:lang w:val="fr-FR"/>
        </w:rPr>
        <w:t>Workspace</w:t>
      </w:r>
      <w:r w:rsidRPr="00CF3B1A">
        <w:rPr>
          <w:rStyle w:val="Hyperlink"/>
          <w:rFonts w:ascii="Verdana" w:hAnsi="Verdana" w:cs="Verdana"/>
          <w:color w:val="2F5496"/>
          <w:sz w:val="20"/>
          <w:u w:val="none"/>
          <w:lang w:val="fr-FR"/>
        </w:rPr>
        <w:t xml:space="preserve"> tree structure:</w:t>
      </w:r>
    </w:p>
    <w:p w:rsidR="00CF3B1A" w:rsidRPr="00CF3B1A" w:rsidRDefault="00CF3B1A" w:rsidP="00C8026D">
      <w:pPr>
        <w:pStyle w:val="BodyText"/>
        <w:rPr>
          <w:rStyle w:val="Hyperlink"/>
          <w:rFonts w:ascii="Verdana" w:hAnsi="Verdana" w:cs="Verdana"/>
          <w:color w:val="2F5496"/>
          <w:sz w:val="20"/>
          <w:u w:val="none"/>
          <w:lang w:val="fr-FR"/>
        </w:rPr>
      </w:pP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tree conf workspace/conf workspace/appends workspace/recipes/consul064386binv1 workspace/sources/consul064386binv1</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conf</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bblayers.conf</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local.conf</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templateconf.cfg</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unlocked-sigs.inc</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workspace/conf</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layer.conf</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workspace/appends</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consul064386binv1_0.6.4.bbappend</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consulp3srcv1.1_git.bbappend</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workspace/recipes/consul064386binv1</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consul064386binv1_0.6.4.bb</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workspace/sources/consul064386binv1</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consul</w:t>
      </w:r>
    </w:p>
    <w:p w:rsidR="00C8026D" w:rsidRPr="00C8026D" w:rsidRDefault="00C8026D" w:rsidP="00C8026D">
      <w:pPr>
        <w:pStyle w:val="BodyText"/>
        <w:rPr>
          <w:rStyle w:val="Hyperlink"/>
          <w:rFonts w:ascii="Calibri" w:hAnsi="Calibri" w:cs="Calibri"/>
          <w:i/>
          <w:color w:val="0070C0"/>
          <w:sz w:val="20"/>
          <w:u w:val="none"/>
          <w:lang w:val="fr-FR"/>
        </w:rPr>
      </w:pP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0 directories, 9 files</w:t>
      </w:r>
    </w:p>
    <w:p w:rsidR="00C8026D" w:rsidRPr="00C8026D" w:rsidRDefault="00C8026D" w:rsidP="00C8026D">
      <w:pPr>
        <w:pStyle w:val="BodyText"/>
        <w:rPr>
          <w:rStyle w:val="Hyperlink"/>
          <w:rFonts w:ascii="Calibri" w:hAnsi="Calibri" w:cs="Calibri"/>
          <w:i/>
          <w:color w:val="0070C0"/>
          <w:sz w:val="20"/>
          <w:u w:val="none"/>
          <w:lang w:val="fr-FR"/>
        </w:rPr>
      </w:pPr>
    </w:p>
    <w:p w:rsidR="00C06057" w:rsidRDefault="00C06057" w:rsidP="00F15C51">
      <w:pPr>
        <w:pStyle w:val="Heading2"/>
        <w:rPr>
          <w:rStyle w:val="Hyperlink"/>
          <w:rFonts w:ascii="Verdana" w:hAnsi="Verdana" w:cs="Verdana"/>
          <w:color w:val="2F5496"/>
          <w:sz w:val="20"/>
          <w:u w:val="none"/>
          <w:lang w:val="fr-FR"/>
        </w:rPr>
      </w:pPr>
    </w:p>
    <w:p w:rsidR="00C06057" w:rsidRDefault="00C06057" w:rsidP="00F15C51">
      <w:pPr>
        <w:pStyle w:val="Heading2"/>
        <w:rPr>
          <w:rStyle w:val="Hyperlink"/>
          <w:rFonts w:ascii="Verdana" w:hAnsi="Verdana" w:cs="Verdana"/>
          <w:color w:val="2F5496"/>
          <w:sz w:val="20"/>
          <w:u w:val="none"/>
          <w:lang w:val="fr-FR"/>
        </w:rPr>
      </w:pPr>
    </w:p>
    <w:p w:rsidR="00C06057" w:rsidRDefault="00C06057" w:rsidP="00C06057">
      <w:pPr>
        <w:rPr>
          <w:lang w:val="fr-FR"/>
        </w:rPr>
      </w:pPr>
    </w:p>
    <w:p w:rsidR="00C06057" w:rsidRDefault="00C06057" w:rsidP="00C06057">
      <w:pPr>
        <w:rPr>
          <w:lang w:val="fr-FR"/>
        </w:rPr>
      </w:pPr>
    </w:p>
    <w:p w:rsidR="00C06057" w:rsidRPr="00C06057" w:rsidRDefault="00C06057" w:rsidP="00C06057">
      <w:pPr>
        <w:rPr>
          <w:lang w:val="fr-FR"/>
        </w:rPr>
      </w:pPr>
    </w:p>
    <w:p w:rsidR="00C06057" w:rsidRDefault="00C06057" w:rsidP="00F15C51">
      <w:pPr>
        <w:pStyle w:val="Heading2"/>
        <w:rPr>
          <w:rStyle w:val="Hyperlink"/>
          <w:rFonts w:ascii="Verdana" w:hAnsi="Verdana" w:cs="Verdana"/>
          <w:color w:val="2F5496"/>
          <w:sz w:val="20"/>
          <w:u w:val="none"/>
          <w:lang w:val="fr-FR"/>
        </w:rPr>
      </w:pPr>
    </w:p>
    <w:p w:rsidR="00C8026D" w:rsidRDefault="00CF3B1A" w:rsidP="00F15C51">
      <w:pPr>
        <w:pStyle w:val="Heading2"/>
        <w:rPr>
          <w:rStyle w:val="Hyperlink"/>
          <w:rFonts w:ascii="Verdana" w:hAnsi="Verdana" w:cs="Verdana"/>
          <w:color w:val="2F5496"/>
          <w:sz w:val="20"/>
          <w:u w:val="none"/>
          <w:lang w:val="fr-FR"/>
        </w:rPr>
      </w:pPr>
      <w:bookmarkStart w:id="13" w:name="_Toc456289300"/>
      <w:r>
        <w:rPr>
          <w:rStyle w:val="Hyperlink"/>
          <w:rFonts w:ascii="Verdana" w:hAnsi="Verdana" w:cs="Verdana"/>
          <w:color w:val="2F5496"/>
          <w:sz w:val="20"/>
          <w:u w:val="none"/>
          <w:lang w:val="fr-FR"/>
        </w:rPr>
        <w:t>1.3.5.6.2 consul binary:</w:t>
      </w:r>
      <w:bookmarkEnd w:id="13"/>
    </w:p>
    <w:p w:rsidR="00CF3B1A" w:rsidRPr="00C8026D" w:rsidRDefault="00CF3B1A" w:rsidP="00C8026D">
      <w:pPr>
        <w:pStyle w:val="BodyText"/>
        <w:rPr>
          <w:rStyle w:val="Hyperlink"/>
          <w:rFonts w:ascii="Calibri" w:hAnsi="Calibri" w:cs="Calibri"/>
          <w:i/>
          <w:color w:val="0070C0"/>
          <w:sz w:val="20"/>
          <w:u w:val="none"/>
          <w:lang w:val="fr-FR"/>
        </w:rPr>
      </w:pP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ls -alrt workspace/sources/consul064386binv1/consul</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-rwxr-xr-x 1 sam1 sam1 18968832 Mar 16 22:21 workspace/sources/consul064386binv1/consul</w:t>
      </w:r>
    </w:p>
    <w:p w:rsid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sam1@samlp1 192.168.2.3 ~/pers/test_proj1/yocto/poky/krogoth2.1/poky/ignorecase [Mon May 16 21:53:56]</w:t>
      </w:r>
    </w:p>
    <w:p w:rsidR="007D56C6" w:rsidRPr="00C8026D" w:rsidRDefault="007D56C6" w:rsidP="00C8026D">
      <w:pPr>
        <w:pStyle w:val="BodyText"/>
        <w:rPr>
          <w:rStyle w:val="Hyperlink"/>
          <w:rFonts w:ascii="Calibri" w:hAnsi="Calibri" w:cs="Calibri"/>
          <w:i/>
          <w:color w:val="0070C0"/>
          <w:sz w:val="20"/>
          <w:u w:val="none"/>
          <w:lang w:val="fr-FR"/>
        </w:rPr>
      </w:pP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workspace/sources/consul064386binv1/consul --version</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Consul v0.6.4</w:t>
      </w:r>
    </w:p>
    <w:p w:rsid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Consul Protocol: 3 (Understands back to: 1)</w:t>
      </w:r>
    </w:p>
    <w:p w:rsidR="00F15C51" w:rsidRDefault="00F15C51" w:rsidP="00C8026D">
      <w:pPr>
        <w:pStyle w:val="BodyText"/>
        <w:rPr>
          <w:rStyle w:val="Hyperlink"/>
          <w:rFonts w:ascii="Calibri" w:hAnsi="Calibri" w:cs="Calibri"/>
          <w:i/>
          <w:color w:val="0070C0"/>
          <w:sz w:val="20"/>
          <w:u w:val="none"/>
          <w:lang w:val="fr-FR"/>
        </w:rPr>
      </w:pPr>
    </w:p>
    <w:p w:rsidR="00F15C51" w:rsidRPr="00C8026D" w:rsidRDefault="00F15C51" w:rsidP="00C8026D">
      <w:pPr>
        <w:pStyle w:val="BodyText"/>
        <w:rPr>
          <w:rStyle w:val="Hyperlink"/>
          <w:rFonts w:ascii="Calibri" w:hAnsi="Calibri" w:cs="Calibri"/>
          <w:i/>
          <w:color w:val="0070C0"/>
          <w:sz w:val="20"/>
          <w:u w:val="none"/>
          <w:lang w:val="fr-FR"/>
        </w:rPr>
      </w:pPr>
    </w:p>
    <w:p w:rsidR="00CF3B1A" w:rsidRDefault="00CF3B1A" w:rsidP="00F15C51">
      <w:pPr>
        <w:pStyle w:val="Heading2"/>
        <w:rPr>
          <w:rStyle w:val="Hyperlink"/>
          <w:rFonts w:ascii="Verdana" w:hAnsi="Verdana" w:cs="Verdana"/>
          <w:color w:val="2F5496"/>
          <w:sz w:val="20"/>
          <w:u w:val="none"/>
          <w:lang w:val="fr-FR"/>
        </w:rPr>
      </w:pPr>
      <w:bookmarkStart w:id="14" w:name="_Toc456289301"/>
      <w:r>
        <w:rPr>
          <w:rStyle w:val="Hyperlink"/>
          <w:rFonts w:ascii="Verdana" w:hAnsi="Verdana" w:cs="Verdana"/>
          <w:color w:val="2F5496"/>
          <w:sz w:val="20"/>
          <w:u w:val="none"/>
          <w:lang w:val="fr-FR"/>
        </w:rPr>
        <w:t>1.3.5.6.3 consul new recipe contents:</w:t>
      </w:r>
      <w:bookmarkEnd w:id="14"/>
    </w:p>
    <w:p w:rsidR="00CF3B1A" w:rsidRDefault="00CF3B1A" w:rsidP="00CF3B1A">
      <w:pPr>
        <w:pStyle w:val="BodyText"/>
        <w:rPr>
          <w:rStyle w:val="Hyperlink"/>
          <w:rFonts w:ascii="Verdana" w:hAnsi="Verdana" w:cs="Verdana"/>
          <w:color w:val="2F5496"/>
          <w:sz w:val="20"/>
          <w:u w:val="none"/>
          <w:lang w:val="fr-FR"/>
        </w:rPr>
      </w:pPr>
    </w:p>
    <w:p w:rsidR="00C8026D" w:rsidRDefault="00CF3B1A" w:rsidP="00CF3B1A">
      <w:pPr>
        <w:pStyle w:val="BodyText"/>
        <w:rPr>
          <w:rStyle w:val="Hyperlink"/>
          <w:rFonts w:ascii="Verdana" w:hAnsi="Verdana" w:cs="Verdana"/>
          <w:color w:val="2F5496"/>
          <w:sz w:val="20"/>
          <w:u w:val="none"/>
          <w:lang w:val="fr-FR"/>
        </w:rPr>
      </w:pPr>
      <w:r w:rsidRPr="00CF3B1A">
        <w:rPr>
          <w:rStyle w:val="Hyperlink"/>
          <w:rFonts w:ascii="Verdana" w:hAnsi="Verdana" w:cs="Verdana"/>
          <w:color w:val="2F5496"/>
          <w:sz w:val="20"/>
          <w:u w:val="none"/>
          <w:lang w:val="fr-FR"/>
        </w:rPr>
        <w:t>consul064386binv1_0.6.4.bb</w:t>
      </w:r>
      <w:r>
        <w:rPr>
          <w:rStyle w:val="Hyperlink"/>
          <w:rFonts w:ascii="Verdana" w:hAnsi="Verdana" w:cs="Verdana"/>
          <w:color w:val="2F5496"/>
          <w:sz w:val="20"/>
          <w:u w:val="none"/>
          <w:lang w:val="fr-FR"/>
        </w:rPr>
        <w:t>:</w:t>
      </w:r>
    </w:p>
    <w:p w:rsidR="00CF3B1A" w:rsidRPr="00C8026D" w:rsidRDefault="00CF3B1A" w:rsidP="00C8026D">
      <w:pPr>
        <w:pStyle w:val="BodyText"/>
        <w:rPr>
          <w:rStyle w:val="Hyperlink"/>
          <w:rFonts w:ascii="Calibri" w:hAnsi="Calibri" w:cs="Calibri"/>
          <w:i/>
          <w:color w:val="0070C0"/>
          <w:sz w:val="20"/>
          <w:u w:val="none"/>
          <w:lang w:val="fr-FR"/>
        </w:rPr>
      </w:pP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cat workspace/recipes/consul064386binv1/consul064386binv1_0.6.4.bb</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Recipe created by recipetool</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This is the basis of a recipe and may need further editing in order to be fully functional.</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(Feel free to remove these comments when editing.)</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Unable to find any files that looked like license statements. Check the accompanying</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documentation and source headers and set LICENSE and LIC_FILES_CHKSUM accordingly.</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NOTE: LICENSE is being set to "CLOSED" to allow you to at least start building - if</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this is not accurate with respect to the licensing of the software being built (it</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will not be in most cases) you must specify the correct value before using this</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recipe for anything other than initial testing/development!</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LICENSE = "CLOSED"</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LIC_FILES_CHKSUM = ""</w:t>
      </w:r>
    </w:p>
    <w:p w:rsidR="00C8026D" w:rsidRPr="00C8026D" w:rsidRDefault="00C8026D" w:rsidP="00C8026D">
      <w:pPr>
        <w:pStyle w:val="BodyText"/>
        <w:rPr>
          <w:rStyle w:val="Hyperlink"/>
          <w:rFonts w:ascii="Calibri" w:hAnsi="Calibri" w:cs="Calibri"/>
          <w:i/>
          <w:color w:val="0070C0"/>
          <w:sz w:val="20"/>
          <w:u w:val="none"/>
          <w:lang w:val="fr-FR"/>
        </w:rPr>
      </w:pP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SRC_URI = "https://releases.hashicorp.com/consul/${PV}/consul_${PV}_linux_386.zip;subdir=consul_${PV}_linux_386"</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SRC_URI[md5sum] = "03e9e878fd33d0d365b23fa5342b626c"</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SRC_URI[sha256sum] = "dbaf5ad1c95aa7dce1625d61b6686d3775e53cb3e7d6c426d29ea96622d248a8"</w:t>
      </w:r>
    </w:p>
    <w:p w:rsidR="00C8026D" w:rsidRPr="00C8026D" w:rsidRDefault="00C8026D" w:rsidP="00C8026D">
      <w:pPr>
        <w:pStyle w:val="BodyText"/>
        <w:rPr>
          <w:rStyle w:val="Hyperlink"/>
          <w:rFonts w:ascii="Calibri" w:hAnsi="Calibri" w:cs="Calibri"/>
          <w:i/>
          <w:color w:val="0070C0"/>
          <w:sz w:val="20"/>
          <w:u w:val="none"/>
          <w:lang w:val="fr-FR"/>
        </w:rPr>
      </w:pP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S = "${WORKDIR}/consul_${PV}_linux_386"</w:t>
      </w:r>
    </w:p>
    <w:p w:rsidR="00C8026D" w:rsidRPr="00C8026D" w:rsidRDefault="00C8026D" w:rsidP="00C8026D">
      <w:pPr>
        <w:pStyle w:val="BodyText"/>
        <w:rPr>
          <w:rStyle w:val="Hyperlink"/>
          <w:rFonts w:ascii="Calibri" w:hAnsi="Calibri" w:cs="Calibri"/>
          <w:i/>
          <w:color w:val="0070C0"/>
          <w:sz w:val="20"/>
          <w:u w:val="none"/>
          <w:lang w:val="fr-FR"/>
        </w:rPr>
      </w:pP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inherit bin_package</w:t>
      </w:r>
    </w:p>
    <w:p w:rsidR="00C8026D" w:rsidRPr="00C8026D" w:rsidRDefault="00C8026D" w:rsidP="00C8026D">
      <w:pPr>
        <w:pStyle w:val="BodyText"/>
        <w:rPr>
          <w:rStyle w:val="Hyperlink"/>
          <w:rFonts w:ascii="Calibri" w:hAnsi="Calibri" w:cs="Calibri"/>
          <w:i/>
          <w:color w:val="0070C0"/>
          <w:sz w:val="20"/>
          <w:u w:val="none"/>
          <w:lang w:val="fr-FR"/>
        </w:rPr>
      </w:pP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INSANE_SKIP_${PN} += "already-stripped"</w:t>
      </w:r>
    </w:p>
    <w:p w:rsidR="00C8026D" w:rsidRPr="00C8026D" w:rsidRDefault="00C8026D" w:rsidP="00C8026D">
      <w:pPr>
        <w:pStyle w:val="BodyText"/>
        <w:rPr>
          <w:rStyle w:val="Hyperlink"/>
          <w:rFonts w:ascii="Calibri" w:hAnsi="Calibri" w:cs="Calibri"/>
          <w:i/>
          <w:color w:val="0070C0"/>
          <w:sz w:val="20"/>
          <w:u w:val="none"/>
          <w:lang w:val="fr-FR"/>
        </w:rPr>
      </w:pP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sam1@samlp1 192.168.2.3 ~/pers/test_proj1/yocto/poky/krogoth2.1/poky/ignorecase [Tue May 17  4:40:02]</w:t>
      </w:r>
    </w:p>
    <w:p w:rsidR="00C8026D" w:rsidRPr="00C8026D" w:rsidRDefault="00C8026D" w:rsidP="00C8026D">
      <w:pPr>
        <w:pStyle w:val="BodyText"/>
        <w:rPr>
          <w:rStyle w:val="Hyperlink"/>
          <w:rFonts w:ascii="Calibri" w:hAnsi="Calibri" w:cs="Calibri"/>
          <w:i/>
          <w:color w:val="0070C0"/>
          <w:sz w:val="20"/>
          <w:u w:val="none"/>
          <w:lang w:val="fr-FR"/>
        </w:rPr>
      </w:pPr>
    </w:p>
    <w:p w:rsidR="00CF3B1A" w:rsidRDefault="00CF3B1A" w:rsidP="00CF3B1A">
      <w:pPr>
        <w:pStyle w:val="BodyText"/>
        <w:rPr>
          <w:rStyle w:val="Hyperlink"/>
          <w:rFonts w:ascii="Verdana" w:hAnsi="Verdana" w:cs="Verdana"/>
          <w:color w:val="2F5496"/>
          <w:sz w:val="20"/>
          <w:u w:val="none"/>
          <w:lang w:val="fr-FR"/>
        </w:rPr>
      </w:pPr>
    </w:p>
    <w:p w:rsidR="00CF3B1A" w:rsidRDefault="00CF3B1A" w:rsidP="00CF3B1A">
      <w:pPr>
        <w:pStyle w:val="BodyText"/>
        <w:rPr>
          <w:rStyle w:val="Hyperlink"/>
          <w:rFonts w:ascii="Verdana" w:hAnsi="Verdana" w:cs="Verdana"/>
          <w:color w:val="2F5496"/>
          <w:sz w:val="20"/>
          <w:u w:val="none"/>
          <w:lang w:val="fr-FR"/>
        </w:rPr>
      </w:pPr>
      <w:r w:rsidRPr="00CF3B1A">
        <w:rPr>
          <w:rStyle w:val="Hyperlink"/>
          <w:rFonts w:ascii="Verdana" w:hAnsi="Verdana" w:cs="Verdana"/>
          <w:color w:val="2F5496"/>
          <w:sz w:val="20"/>
          <w:u w:val="none"/>
          <w:lang w:val="fr-FR"/>
        </w:rPr>
        <w:t>consul064386binv1_0.6.4.bbappend</w:t>
      </w:r>
      <w:r>
        <w:rPr>
          <w:rStyle w:val="Hyperlink"/>
          <w:rFonts w:ascii="Verdana" w:hAnsi="Verdana" w:cs="Verdana"/>
          <w:color w:val="2F5496"/>
          <w:sz w:val="20"/>
          <w:u w:val="none"/>
          <w:lang w:val="fr-FR"/>
        </w:rPr>
        <w:t>:</w:t>
      </w:r>
    </w:p>
    <w:p w:rsidR="00C8026D" w:rsidRPr="00C8026D" w:rsidRDefault="00C8026D" w:rsidP="00C8026D">
      <w:pPr>
        <w:pStyle w:val="BodyText"/>
        <w:rPr>
          <w:rStyle w:val="Hyperlink"/>
          <w:rFonts w:ascii="Calibri" w:hAnsi="Calibri" w:cs="Calibri"/>
          <w:i/>
          <w:color w:val="0070C0"/>
          <w:sz w:val="20"/>
          <w:u w:val="none"/>
          <w:lang w:val="fr-FR"/>
        </w:rPr>
      </w:pP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xml:space="preserve">$ cat workspace/appends/consul064386binv1_0.6.4.bbappend </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inherit externalsrc</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EXTERNALSRC = "/home/sam1/pers/test_proj1/yocto/poky/krogoth2.1/poky/ignorecase/workspace/sources/consul064386binv1"</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EXTERNALSRC_BUILD = "/home/sam1/pers/test_proj1/yocto/poky/krogoth2.1/poky/ignorecase/workspace/sources/consul064386binv1"</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do_install_append() {</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lastRenderedPageBreak/>
        <w:t xml:space="preserve">    rm -rf ${D}/.git</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xml:space="preserve">    rm -f ${D}/singletask.lock</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sam1@samlp1 192.168.2.3 ~/pers/test_proj1/yocto/poky/krogoth2.1/poky/ignorecase [Tue May 17  4:40:32]</w:t>
      </w:r>
    </w:p>
    <w:p w:rsidR="00C8026D" w:rsidRDefault="00C8026D" w:rsidP="00C8026D">
      <w:pPr>
        <w:pStyle w:val="BodyText"/>
        <w:rPr>
          <w:rStyle w:val="Hyperlink"/>
          <w:rFonts w:ascii="Calibri" w:hAnsi="Calibri" w:cs="Calibri"/>
          <w:i/>
          <w:color w:val="0070C0"/>
          <w:sz w:val="20"/>
          <w:u w:val="none"/>
          <w:lang w:val="fr-FR"/>
        </w:rPr>
      </w:pPr>
    </w:p>
    <w:p w:rsidR="00F15C51" w:rsidRPr="00C8026D" w:rsidRDefault="00F15C51" w:rsidP="00C8026D">
      <w:pPr>
        <w:pStyle w:val="BodyText"/>
        <w:rPr>
          <w:rStyle w:val="Hyperlink"/>
          <w:rFonts w:ascii="Calibri" w:hAnsi="Calibri" w:cs="Calibri"/>
          <w:i/>
          <w:color w:val="0070C0"/>
          <w:sz w:val="20"/>
          <w:u w:val="none"/>
          <w:lang w:val="fr-FR"/>
        </w:rPr>
      </w:pPr>
    </w:p>
    <w:p w:rsidR="00C8026D" w:rsidRPr="00CF3B1A" w:rsidRDefault="00CF3B1A" w:rsidP="00F15C51">
      <w:pPr>
        <w:pStyle w:val="Heading2"/>
        <w:rPr>
          <w:rStyle w:val="Hyperlink"/>
          <w:rFonts w:ascii="Verdana" w:hAnsi="Verdana" w:cs="Verdana"/>
          <w:color w:val="2F5496"/>
          <w:sz w:val="20"/>
          <w:u w:val="none"/>
          <w:lang w:val="fr-FR"/>
        </w:rPr>
      </w:pPr>
      <w:bookmarkStart w:id="15" w:name="_Toc456289302"/>
      <w:r>
        <w:rPr>
          <w:rStyle w:val="Hyperlink"/>
          <w:rFonts w:ascii="Verdana" w:hAnsi="Verdana" w:cs="Verdana"/>
          <w:color w:val="2F5496"/>
          <w:sz w:val="20"/>
          <w:u w:val="none"/>
          <w:lang w:val="fr-FR"/>
        </w:rPr>
        <w:t>1.3.5.6.</w:t>
      </w:r>
      <w:r w:rsidR="00D755B8">
        <w:rPr>
          <w:rStyle w:val="Hyperlink"/>
          <w:rFonts w:ascii="Verdana" w:hAnsi="Verdana" w:cs="Verdana"/>
          <w:color w:val="2F5496"/>
          <w:sz w:val="20"/>
          <w:u w:val="none"/>
          <w:lang w:val="fr-FR"/>
        </w:rPr>
        <w:t>4</w:t>
      </w:r>
      <w:r>
        <w:rPr>
          <w:rStyle w:val="Hyperlink"/>
          <w:rFonts w:ascii="Verdana" w:hAnsi="Verdana" w:cs="Verdana"/>
          <w:color w:val="2F5496"/>
          <w:sz w:val="20"/>
          <w:u w:val="none"/>
          <w:lang w:val="fr-FR"/>
        </w:rPr>
        <w:t xml:space="preserve"> </w:t>
      </w:r>
      <w:r w:rsidRPr="00CF3B1A">
        <w:rPr>
          <w:rStyle w:val="Hyperlink"/>
          <w:rFonts w:ascii="Verdana" w:hAnsi="Verdana" w:cs="Verdana"/>
          <w:color w:val="2F5496"/>
          <w:sz w:val="20"/>
          <w:u w:val="none"/>
          <w:lang w:val="fr-FR"/>
        </w:rPr>
        <w:t xml:space="preserve">Default workspace layer </w:t>
      </w:r>
      <w:r w:rsidR="00D755B8">
        <w:rPr>
          <w:rStyle w:val="Hyperlink"/>
          <w:rFonts w:ascii="Verdana" w:hAnsi="Verdana" w:cs="Verdana"/>
          <w:color w:val="2F5496"/>
          <w:sz w:val="20"/>
          <w:u w:val="none"/>
          <w:lang w:val="fr-FR"/>
        </w:rPr>
        <w:t>contents</w:t>
      </w:r>
      <w:r w:rsidRPr="00CF3B1A">
        <w:rPr>
          <w:rStyle w:val="Hyperlink"/>
          <w:rFonts w:ascii="Verdana" w:hAnsi="Verdana" w:cs="Verdana"/>
          <w:color w:val="2F5496"/>
          <w:sz w:val="20"/>
          <w:u w:val="none"/>
          <w:lang w:val="fr-FR"/>
        </w:rPr>
        <w:t>:</w:t>
      </w:r>
      <w:bookmarkEnd w:id="15"/>
    </w:p>
    <w:p w:rsidR="00C8026D" w:rsidRPr="00C8026D" w:rsidRDefault="00C8026D" w:rsidP="00C8026D">
      <w:pPr>
        <w:pStyle w:val="BodyText"/>
        <w:rPr>
          <w:rStyle w:val="Hyperlink"/>
          <w:rFonts w:ascii="Calibri" w:hAnsi="Calibri" w:cs="Calibri"/>
          <w:i/>
          <w:color w:val="0070C0"/>
          <w:sz w:val="20"/>
          <w:u w:val="none"/>
          <w:lang w:val="fr-FR"/>
        </w:rPr>
      </w:pP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xml:space="preserve">$ cat workspace/conf/layer.conf </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 workspace layer auto-generated by devtool ###</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BBPATH =. "${LAYERDIR}:"</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BBFILES += "${LAYERDIR}/recipes/*/*.bb \</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 xml:space="preserve">            ${LAYERDIR}/appends/*.bbappend"</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BBFILE_COLLECTIONS += "workspacelayer"</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BBFILE_PATTERN_workspacelayer = "^${LAYERDIR}/"</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BBFILE_PATTERN_IGNORE_EMPTY_workspacelayer = "1"</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BBFILE_PRIORITY_workspacelayer = "99"</w:t>
      </w:r>
    </w:p>
    <w:p w:rsidR="00C8026D" w:rsidRPr="00C8026D" w:rsidRDefault="00C8026D" w:rsidP="00C8026D">
      <w:pPr>
        <w:pStyle w:val="BodyText"/>
        <w:rPr>
          <w:rStyle w:val="Hyperlink"/>
          <w:rFonts w:ascii="Calibri" w:hAnsi="Calibri" w:cs="Calibri"/>
          <w:i/>
          <w:color w:val="0070C0"/>
          <w:sz w:val="20"/>
          <w:u w:val="none"/>
          <w:lang w:val="fr-FR"/>
        </w:rPr>
      </w:pPr>
      <w:r w:rsidRPr="00C8026D">
        <w:rPr>
          <w:rStyle w:val="Hyperlink"/>
          <w:rFonts w:ascii="Calibri" w:hAnsi="Calibri" w:cs="Calibri"/>
          <w:i/>
          <w:color w:val="0070C0"/>
          <w:sz w:val="20"/>
          <w:u w:val="none"/>
          <w:lang w:val="fr-FR"/>
        </w:rPr>
        <w:t>sam1@samlp1 192.168.2.3 ~/pers/test_proj1/yocto/poky/krogoth2.1/poky/ignorecase [Tue May 17  4:40:47]</w:t>
      </w:r>
    </w:p>
    <w:p w:rsidR="00C8026D" w:rsidRPr="00C8026D" w:rsidRDefault="00C8026D" w:rsidP="00C8026D">
      <w:pPr>
        <w:pStyle w:val="BodyText"/>
        <w:rPr>
          <w:rStyle w:val="Hyperlink"/>
          <w:rFonts w:ascii="Calibri" w:hAnsi="Calibri" w:cs="Calibri"/>
          <w:i/>
          <w:color w:val="0070C0"/>
          <w:sz w:val="20"/>
          <w:u w:val="none"/>
          <w:lang w:val="fr-FR"/>
        </w:rPr>
      </w:pPr>
    </w:p>
    <w:p w:rsidR="00195A40" w:rsidRDefault="00195A40" w:rsidP="00195A40">
      <w:pPr>
        <w:pStyle w:val="BodyText"/>
        <w:jc w:val="left"/>
        <w:rPr>
          <w:rStyle w:val="Hyperlink"/>
          <w:rFonts w:ascii="Verdana" w:hAnsi="Verdana" w:cs="Verdana"/>
          <w:color w:val="2F5496"/>
          <w:sz w:val="20"/>
          <w:u w:val="none"/>
          <w:lang w:val="fr-FR"/>
        </w:rPr>
      </w:pPr>
    </w:p>
    <w:p w:rsidR="007D56C6" w:rsidRDefault="007D56C6" w:rsidP="00195A40">
      <w:pPr>
        <w:pStyle w:val="BodyText"/>
        <w:jc w:val="left"/>
        <w:rPr>
          <w:rStyle w:val="Hyperlink"/>
          <w:rFonts w:ascii="Verdana" w:hAnsi="Verdana" w:cs="Verdana"/>
          <w:color w:val="2F5496"/>
          <w:sz w:val="20"/>
          <w:u w:val="none"/>
          <w:lang w:val="fr-FR"/>
        </w:rPr>
      </w:pPr>
    </w:p>
    <w:p w:rsidR="007D56C6" w:rsidRDefault="007D56C6" w:rsidP="00195A40">
      <w:pPr>
        <w:pStyle w:val="BodyText"/>
        <w:jc w:val="left"/>
        <w:rPr>
          <w:rStyle w:val="Hyperlink"/>
          <w:rFonts w:ascii="Verdana" w:hAnsi="Verdana" w:cs="Verdana"/>
          <w:color w:val="2F5496"/>
          <w:sz w:val="20"/>
          <w:u w:val="none"/>
          <w:lang w:val="fr-FR"/>
        </w:rPr>
      </w:pPr>
    </w:p>
    <w:p w:rsidR="007D56C6" w:rsidRDefault="007D56C6" w:rsidP="00195A40">
      <w:pPr>
        <w:pStyle w:val="BodyText"/>
        <w:pBdr>
          <w:bottom w:val="double" w:sz="6" w:space="1" w:color="auto"/>
        </w:pBdr>
        <w:jc w:val="left"/>
        <w:rPr>
          <w:rStyle w:val="Hyperlink"/>
          <w:rFonts w:ascii="Verdana" w:hAnsi="Verdana" w:cs="Verdana"/>
          <w:color w:val="2F5496"/>
          <w:sz w:val="20"/>
          <w:u w:val="none"/>
          <w:lang w:val="fr-FR"/>
        </w:rPr>
      </w:pPr>
    </w:p>
    <w:p w:rsidR="00A90472" w:rsidRDefault="00A90472" w:rsidP="007D56C6">
      <w:pPr>
        <w:pStyle w:val="BodyText"/>
        <w:rPr>
          <w:rStyle w:val="Hyperlink"/>
          <w:rFonts w:ascii="Verdana" w:hAnsi="Verdana" w:cs="Verdana"/>
          <w:color w:val="2F5496"/>
          <w:sz w:val="20"/>
          <w:u w:val="none"/>
          <w:lang w:val="fr-FR"/>
        </w:rPr>
      </w:pPr>
    </w:p>
    <w:p w:rsidR="00A90472" w:rsidRDefault="00A90472" w:rsidP="007D56C6">
      <w:pPr>
        <w:pStyle w:val="BodyText"/>
        <w:rPr>
          <w:rStyle w:val="Hyperlink"/>
          <w:rFonts w:ascii="Verdana" w:hAnsi="Verdana" w:cs="Verdana"/>
          <w:color w:val="2F5496"/>
          <w:sz w:val="20"/>
          <w:u w:val="none"/>
          <w:lang w:val="fr-FR"/>
        </w:rPr>
      </w:pPr>
    </w:p>
    <w:p w:rsidR="00A90472" w:rsidRDefault="00A90472" w:rsidP="007D56C6">
      <w:pPr>
        <w:pStyle w:val="BodyText"/>
        <w:rPr>
          <w:rStyle w:val="Hyperlink"/>
          <w:rFonts w:ascii="Verdana" w:hAnsi="Verdana" w:cs="Verdana"/>
          <w:color w:val="2F5496"/>
          <w:sz w:val="20"/>
          <w:u w:val="none"/>
          <w:lang w:val="fr-FR"/>
        </w:rPr>
      </w:pPr>
    </w:p>
    <w:p w:rsidR="007D56C6" w:rsidRPr="00F15C51" w:rsidRDefault="007D56C6" w:rsidP="00F15C51">
      <w:pPr>
        <w:pStyle w:val="Heading2"/>
        <w:rPr>
          <w:rStyle w:val="Hyperlink"/>
          <w:color w:val="4F81BD"/>
          <w:u w:val="none"/>
        </w:rPr>
      </w:pPr>
      <w:bookmarkStart w:id="16" w:name="_Toc456289303"/>
      <w:r w:rsidRPr="00F15C51">
        <w:rPr>
          <w:rStyle w:val="Hyperlink"/>
          <w:color w:val="4F81BD"/>
          <w:u w:val="none"/>
        </w:rPr>
        <w:t>Problem </w:t>
      </w:r>
      <w:r w:rsidR="00522955">
        <w:rPr>
          <w:rStyle w:val="Hyperlink"/>
          <w:color w:val="4F81BD"/>
          <w:u w:val="none"/>
        </w:rPr>
        <w:t>2</w:t>
      </w:r>
      <w:r w:rsidRPr="00F15C51">
        <w:rPr>
          <w:rStyle w:val="Hyperlink"/>
          <w:color w:val="4F81BD"/>
          <w:u w:val="none"/>
        </w:rPr>
        <w:t>:</w:t>
      </w:r>
      <w:bookmarkEnd w:id="16"/>
      <w:r w:rsidRPr="00F15C51">
        <w:rPr>
          <w:rStyle w:val="Hyperlink"/>
          <w:color w:val="4F81BD"/>
          <w:u w:val="none"/>
        </w:rPr>
        <w:t xml:space="preserve"> </w:t>
      </w:r>
    </w:p>
    <w:p w:rsidR="007D56C6" w:rsidRDefault="007D56C6" w:rsidP="007D56C6">
      <w:pPr>
        <w:pStyle w:val="BodyText"/>
        <w:rPr>
          <w:rStyle w:val="Hyperlink"/>
          <w:rFonts w:ascii="Verdana" w:hAnsi="Verdana" w:cs="Verdana"/>
          <w:color w:val="2F5496"/>
          <w:sz w:val="20"/>
          <w:u w:val="none"/>
          <w:lang w:val="fr-FR"/>
        </w:rPr>
      </w:pPr>
    </w:p>
    <w:p w:rsidR="007D56C6" w:rsidRPr="00310436" w:rsidRDefault="00522955" w:rsidP="00522955">
      <w:pPr>
        <w:pStyle w:val="BodyText"/>
        <w:rPr>
          <w:rStyle w:val="Hyperlink"/>
          <w:rFonts w:ascii="Verdana" w:hAnsi="Verdana" w:cs="Verdana"/>
          <w:color w:val="2F5496"/>
          <w:sz w:val="20"/>
          <w:u w:val="none"/>
          <w:lang w:val="fr-FR"/>
        </w:rPr>
      </w:pPr>
      <w:r>
        <w:rPr>
          <w:rStyle w:val="Hyperlink"/>
          <w:rFonts w:ascii="Verdana" w:hAnsi="Verdana" w:cs="Verdana"/>
          <w:color w:val="2F5496"/>
          <w:sz w:val="20"/>
          <w:u w:val="none"/>
          <w:lang w:val="fr-FR"/>
        </w:rPr>
        <w:t xml:space="preserve">How to </w:t>
      </w:r>
      <w:r w:rsidR="007D56C6" w:rsidRPr="007D56C6">
        <w:rPr>
          <w:rStyle w:val="Hyperlink"/>
          <w:rFonts w:ascii="Verdana" w:hAnsi="Verdana" w:cs="Verdana"/>
          <w:color w:val="2F5496"/>
          <w:sz w:val="20"/>
          <w:u w:val="none"/>
          <w:lang w:val="fr-FR"/>
        </w:rPr>
        <w:t>create</w:t>
      </w:r>
      <w:r w:rsidR="00C06057">
        <w:rPr>
          <w:rStyle w:val="Hyperlink"/>
          <w:rFonts w:ascii="Verdana" w:hAnsi="Verdana" w:cs="Verdana"/>
          <w:color w:val="2F5496"/>
          <w:sz w:val="20"/>
          <w:u w:val="none"/>
          <w:lang w:val="fr-FR"/>
        </w:rPr>
        <w:t xml:space="preserve"> or extend</w:t>
      </w:r>
      <w:r w:rsidR="007D56C6" w:rsidRPr="007D56C6">
        <w:rPr>
          <w:rStyle w:val="Hyperlink"/>
          <w:rFonts w:ascii="Verdana" w:hAnsi="Verdana" w:cs="Verdana"/>
          <w:color w:val="2F5496"/>
          <w:sz w:val="20"/>
          <w:u w:val="none"/>
          <w:lang w:val="fr-FR"/>
        </w:rPr>
        <w:t xml:space="preserve"> </w:t>
      </w:r>
      <w:r w:rsidR="00C06057">
        <w:rPr>
          <w:rStyle w:val="Hyperlink"/>
          <w:rFonts w:ascii="Verdana" w:hAnsi="Verdana" w:cs="Verdana"/>
          <w:color w:val="2F5496"/>
          <w:sz w:val="20"/>
          <w:u w:val="none"/>
          <w:lang w:val="fr-FR"/>
        </w:rPr>
        <w:t>any Yocto configuration for QEMU.</w:t>
      </w:r>
    </w:p>
    <w:p w:rsidR="007D56C6" w:rsidRDefault="007D56C6" w:rsidP="007D56C6">
      <w:pPr>
        <w:pStyle w:val="BodyText"/>
        <w:jc w:val="left"/>
        <w:rPr>
          <w:rStyle w:val="Hyperlink"/>
          <w:rFonts w:ascii="Verdana" w:hAnsi="Verdana" w:cs="Verdana"/>
          <w:color w:val="2F5496"/>
          <w:sz w:val="20"/>
          <w:u w:val="none"/>
          <w:lang w:val="fr-FR"/>
        </w:rPr>
      </w:pPr>
    </w:p>
    <w:p w:rsidR="002E6864" w:rsidRDefault="002E6864" w:rsidP="007D56C6">
      <w:pPr>
        <w:pStyle w:val="BodyText"/>
        <w:jc w:val="left"/>
        <w:rPr>
          <w:rStyle w:val="Hyperlink"/>
          <w:rFonts w:ascii="Verdana" w:hAnsi="Verdana" w:cs="Verdana"/>
          <w:color w:val="2F5496"/>
          <w:sz w:val="20"/>
          <w:u w:val="none"/>
          <w:lang w:val="fr-FR"/>
        </w:rPr>
      </w:pPr>
    </w:p>
    <w:p w:rsidR="007D56C6" w:rsidRPr="00DE0637" w:rsidRDefault="007D56C6" w:rsidP="00F15C51">
      <w:pPr>
        <w:pStyle w:val="Heading2"/>
        <w:rPr>
          <w:rStyle w:val="Hyperlink"/>
          <w:color w:val="1F497D"/>
          <w:kern w:val="32"/>
          <w:sz w:val="24"/>
          <w:szCs w:val="24"/>
          <w:u w:val="none"/>
        </w:rPr>
      </w:pPr>
      <w:bookmarkStart w:id="17" w:name="_Toc456289304"/>
      <w:r w:rsidRPr="00DE0637">
        <w:rPr>
          <w:rStyle w:val="Hyperlink"/>
          <w:color w:val="1F497D"/>
          <w:kern w:val="32"/>
          <w:sz w:val="24"/>
          <w:szCs w:val="24"/>
          <w:u w:val="none"/>
        </w:rPr>
        <w:t>Solution</w:t>
      </w:r>
      <w:r w:rsidR="00D755B8" w:rsidRPr="00DE0637">
        <w:rPr>
          <w:rStyle w:val="Hyperlink"/>
          <w:color w:val="1F497D"/>
          <w:kern w:val="32"/>
          <w:sz w:val="24"/>
          <w:szCs w:val="24"/>
          <w:u w:val="none"/>
        </w:rPr>
        <w:t xml:space="preserve"> of </w:t>
      </w:r>
      <w:r w:rsidR="00725A91">
        <w:rPr>
          <w:rStyle w:val="Hyperlink"/>
          <w:color w:val="1F497D"/>
          <w:kern w:val="32"/>
          <w:sz w:val="24"/>
          <w:szCs w:val="24"/>
          <w:u w:val="none"/>
        </w:rPr>
        <w:t>Problem 2:</w:t>
      </w:r>
      <w:bookmarkEnd w:id="17"/>
    </w:p>
    <w:p w:rsidR="007D56C6" w:rsidRDefault="007D56C6" w:rsidP="00195A40">
      <w:pPr>
        <w:pStyle w:val="BodyText"/>
        <w:jc w:val="left"/>
        <w:rPr>
          <w:rStyle w:val="Hyperlink"/>
          <w:rFonts w:ascii="Verdana" w:hAnsi="Verdana" w:cs="Verdana"/>
          <w:color w:val="2F5496"/>
          <w:sz w:val="20"/>
          <w:u w:val="none"/>
          <w:lang w:val="fr-FR"/>
        </w:rPr>
      </w:pPr>
    </w:p>
    <w:p w:rsidR="00A53CDC" w:rsidRDefault="009A6F6E" w:rsidP="00F15C51">
      <w:pPr>
        <w:pStyle w:val="Heading2"/>
        <w:rPr>
          <w:rStyle w:val="Hyperlink"/>
          <w:rFonts w:ascii="Verdana" w:hAnsi="Verdana" w:cs="Verdana"/>
          <w:color w:val="2F5496"/>
          <w:sz w:val="20"/>
          <w:u w:val="none"/>
          <w:lang w:val="fr-FR"/>
        </w:rPr>
      </w:pPr>
      <w:bookmarkStart w:id="18" w:name="_Toc456289305"/>
      <w:r>
        <w:rPr>
          <w:rStyle w:val="Hyperlink"/>
          <w:color w:val="1F497D"/>
          <w:kern w:val="32"/>
          <w:szCs w:val="24"/>
          <w:u w:val="none"/>
        </w:rPr>
        <w:t>2</w:t>
      </w:r>
      <w:r w:rsidR="00D755B8" w:rsidRPr="00DE0637">
        <w:rPr>
          <w:rStyle w:val="Hyperlink"/>
          <w:color w:val="1F497D"/>
          <w:kern w:val="32"/>
          <w:szCs w:val="24"/>
          <w:u w:val="none"/>
        </w:rPr>
        <w:t>.1 Yocto BSP SDK tools can be leveraged for qemu</w:t>
      </w:r>
      <w:r w:rsidR="005D0B2A">
        <w:rPr>
          <w:rStyle w:val="Hyperlink"/>
          <w:color w:val="1F497D"/>
          <w:kern w:val="32"/>
          <w:szCs w:val="24"/>
          <w:u w:val="none"/>
        </w:rPr>
        <w:t>:</w:t>
      </w:r>
      <w:bookmarkEnd w:id="18"/>
      <w:r w:rsidR="00D755B8" w:rsidRPr="00D755B8">
        <w:rPr>
          <w:rStyle w:val="Hyperlink"/>
          <w:rFonts w:ascii="Verdana" w:hAnsi="Verdana" w:cs="Verdana"/>
          <w:color w:val="2F5496"/>
          <w:sz w:val="20"/>
          <w:u w:val="none"/>
          <w:lang w:val="fr-FR"/>
        </w:rPr>
        <w:t xml:space="preserve"> </w:t>
      </w:r>
    </w:p>
    <w:p w:rsidR="00A53CDC" w:rsidRDefault="00A53CDC" w:rsidP="00F15C51">
      <w:pPr>
        <w:pStyle w:val="Heading2"/>
        <w:rPr>
          <w:rStyle w:val="Hyperlink"/>
          <w:rFonts w:ascii="Verdana" w:hAnsi="Verdana" w:cs="Verdana"/>
          <w:color w:val="2F5496"/>
          <w:sz w:val="20"/>
          <w:u w:val="none"/>
          <w:lang w:val="fr-FR"/>
        </w:rPr>
      </w:pPr>
    </w:p>
    <w:p w:rsidR="00D755B8" w:rsidRDefault="00A53CDC" w:rsidP="00A53CDC">
      <w:pPr>
        <w:rPr>
          <w:rStyle w:val="Hyperlink"/>
          <w:rFonts w:ascii="Verdana" w:hAnsi="Verdana" w:cs="Verdana"/>
          <w:color w:val="2F5496"/>
          <w:u w:val="none"/>
          <w:lang w:val="fr-FR"/>
        </w:rPr>
      </w:pPr>
      <w:r>
        <w:rPr>
          <w:rStyle w:val="Hyperlink"/>
          <w:rFonts w:ascii="Verdana" w:hAnsi="Verdana" w:cs="Verdana"/>
          <w:color w:val="2F5496"/>
          <w:u w:val="none"/>
          <w:lang w:val="fr-FR"/>
        </w:rPr>
        <w:t xml:space="preserve">We choose </w:t>
      </w:r>
      <w:r w:rsidR="00EF7AE7">
        <w:rPr>
          <w:rStyle w:val="Hyperlink"/>
          <w:rFonts w:ascii="Verdana" w:hAnsi="Verdana" w:cs="Verdana"/>
          <w:color w:val="2F5496"/>
          <w:u w:val="none"/>
          <w:lang w:val="fr-FR"/>
        </w:rPr>
        <w:t xml:space="preserve">qemux86 for </w:t>
      </w:r>
      <w:r>
        <w:rPr>
          <w:rStyle w:val="Hyperlink"/>
          <w:rFonts w:ascii="Verdana" w:hAnsi="Verdana" w:cs="Verdana"/>
          <w:color w:val="2F5496"/>
          <w:u w:val="none"/>
          <w:lang w:val="fr-FR"/>
        </w:rPr>
        <w:t xml:space="preserve">better library compatible </w:t>
      </w:r>
      <w:r w:rsidR="00D755B8" w:rsidRPr="00D755B8">
        <w:rPr>
          <w:rStyle w:val="Hyperlink"/>
          <w:rFonts w:ascii="Verdana" w:hAnsi="Verdana" w:cs="Verdana"/>
          <w:color w:val="2F5496"/>
          <w:u w:val="none"/>
          <w:lang w:val="fr-FR"/>
        </w:rPr>
        <w:t>BSP</w:t>
      </w:r>
      <w:r w:rsidR="00D755B8">
        <w:rPr>
          <w:rStyle w:val="Hyperlink"/>
          <w:rFonts w:ascii="Verdana" w:hAnsi="Verdana" w:cs="Verdana"/>
          <w:color w:val="2F5496"/>
          <w:u w:val="none"/>
          <w:lang w:val="fr-FR"/>
        </w:rPr>
        <w:t xml:space="preserve"> as </w:t>
      </w:r>
      <w:r w:rsidR="00D755B8" w:rsidRPr="00D755B8">
        <w:rPr>
          <w:rStyle w:val="Hyperlink"/>
          <w:rFonts w:ascii="Verdana" w:hAnsi="Verdana" w:cs="Verdana"/>
          <w:color w:val="2F5496"/>
          <w:u w:val="none"/>
          <w:lang w:val="fr-FR"/>
        </w:rPr>
        <w:t xml:space="preserve">jgqemux86v1 </w:t>
      </w:r>
      <w:r w:rsidR="00D755B8">
        <w:rPr>
          <w:rStyle w:val="Hyperlink"/>
          <w:rFonts w:ascii="Verdana" w:hAnsi="Verdana" w:cs="Verdana"/>
          <w:color w:val="2F5496"/>
          <w:u w:val="none"/>
          <w:lang w:val="fr-FR"/>
        </w:rPr>
        <w:t>configuration as inline:</w:t>
      </w:r>
    </w:p>
    <w:p w:rsidR="00EF7AE7" w:rsidRDefault="00EF7AE7" w:rsidP="00195A40">
      <w:pPr>
        <w:pStyle w:val="BodyText"/>
        <w:jc w:val="left"/>
        <w:rPr>
          <w:rStyle w:val="Hyperlink"/>
          <w:rFonts w:ascii="Verdana" w:hAnsi="Verdana" w:cs="Verdana"/>
          <w:color w:val="2F5496"/>
          <w:sz w:val="20"/>
          <w:u w:val="none"/>
          <w:lang w:val="fr-FR"/>
        </w:rPr>
      </w:pPr>
    </w:p>
    <w:p w:rsidR="00EF7AE7" w:rsidRDefault="00EF7AE7" w:rsidP="00195A40">
      <w:pPr>
        <w:pStyle w:val="BodyText"/>
        <w:jc w:val="left"/>
        <w:rPr>
          <w:rStyle w:val="Hyperlink"/>
          <w:rFonts w:ascii="Verdana" w:hAnsi="Verdana" w:cs="Verdana"/>
          <w:color w:val="2F5496"/>
          <w:sz w:val="20"/>
          <w:u w:val="none"/>
          <w:lang w:val="fr-FR"/>
        </w:rPr>
      </w:pPr>
    </w:p>
    <w:p w:rsidR="00EF7AE7" w:rsidRPr="00F15C51" w:rsidRDefault="009A6F6E" w:rsidP="00F15C51">
      <w:pPr>
        <w:pStyle w:val="Heading2"/>
        <w:rPr>
          <w:rStyle w:val="Hyperlink"/>
          <w:color w:val="1F497D"/>
          <w:u w:val="none"/>
        </w:rPr>
      </w:pPr>
      <w:bookmarkStart w:id="19" w:name="_Toc456289306"/>
      <w:r>
        <w:rPr>
          <w:rStyle w:val="Hyperlink"/>
          <w:color w:val="1F497D"/>
          <w:u w:val="none"/>
        </w:rPr>
        <w:t>2</w:t>
      </w:r>
      <w:r w:rsidR="00EF7AE7" w:rsidRPr="00F15C51">
        <w:rPr>
          <w:rStyle w:val="Hyperlink"/>
          <w:color w:val="1F497D"/>
          <w:u w:val="none"/>
        </w:rPr>
        <w:t xml:space="preserve">.2 </w:t>
      </w:r>
      <w:r w:rsidR="00F15C51" w:rsidRPr="00F15C51">
        <w:rPr>
          <w:rStyle w:val="Hyperlink"/>
          <w:color w:val="1F497D"/>
          <w:u w:val="none"/>
        </w:rPr>
        <w:t>Source</w:t>
      </w:r>
      <w:r w:rsidR="00EF7AE7" w:rsidRPr="00F15C51">
        <w:rPr>
          <w:rStyle w:val="Hyperlink"/>
          <w:color w:val="1F497D"/>
          <w:u w:val="none"/>
        </w:rPr>
        <w:t xml:space="preserve"> the environment in order to create or build a BSP:</w:t>
      </w:r>
      <w:bookmarkEnd w:id="19"/>
    </w:p>
    <w:p w:rsidR="00EF7AE7" w:rsidRDefault="00EF7AE7" w:rsidP="00EF7AE7">
      <w:pPr>
        <w:pStyle w:val="BodyText"/>
        <w:rPr>
          <w:rStyle w:val="Hyperlink"/>
          <w:rFonts w:ascii="Verdana" w:hAnsi="Verdana" w:cs="Verdana"/>
          <w:color w:val="2F5496"/>
          <w:sz w:val="20"/>
          <w:u w:val="none"/>
          <w:lang w:val="fr-FR"/>
        </w:rPr>
      </w:pP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source oe-init-build-env</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You had no conf/local.conf file. This configuration file has therefore been</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created for you with some default values. You may wish to edit it to, for</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example, select a different MACHINE (target hardware). See conf/local.conf</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for more information as common configuration options are commented.</w:t>
      </w:r>
    </w:p>
    <w:p w:rsidR="00EF7AE7" w:rsidRPr="00EF7AE7" w:rsidRDefault="00EF7AE7" w:rsidP="00EF7AE7">
      <w:pPr>
        <w:pStyle w:val="BodyText"/>
        <w:rPr>
          <w:rStyle w:val="Hyperlink"/>
          <w:rFonts w:ascii="Calibri" w:hAnsi="Calibri" w:cs="Calibri"/>
          <w:i/>
          <w:color w:val="0070C0"/>
          <w:sz w:val="20"/>
          <w:u w:val="none"/>
          <w:lang w:val="fr-FR"/>
        </w:rPr>
      </w:pP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You had no conf/bblayers.conf file. This configuration file has therefore been</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created for you with some default values. To add additional metadata layers</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into your configuration please add entries to conf/bblayers.conf.</w:t>
      </w:r>
    </w:p>
    <w:p w:rsidR="00EF7AE7" w:rsidRPr="00EF7AE7" w:rsidRDefault="00EF7AE7" w:rsidP="00EF7AE7">
      <w:pPr>
        <w:pStyle w:val="BodyText"/>
        <w:rPr>
          <w:rStyle w:val="Hyperlink"/>
          <w:rFonts w:ascii="Calibri" w:hAnsi="Calibri" w:cs="Calibri"/>
          <w:i/>
          <w:color w:val="0070C0"/>
          <w:sz w:val="20"/>
          <w:u w:val="none"/>
          <w:lang w:val="fr-FR"/>
        </w:rPr>
      </w:pP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The Yocto Project has extensive documentation about OE including a reference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lastRenderedPageBreak/>
        <w:t>manual which can be found at: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xml:space="preserve">    http://yoctoproject.org/documentation</w:t>
      </w:r>
    </w:p>
    <w:p w:rsidR="00EF7AE7" w:rsidRPr="00EF7AE7" w:rsidRDefault="00EF7AE7" w:rsidP="00EF7AE7">
      <w:pPr>
        <w:pStyle w:val="BodyText"/>
        <w:rPr>
          <w:rStyle w:val="Hyperlink"/>
          <w:rFonts w:ascii="Calibri" w:hAnsi="Calibri" w:cs="Calibri"/>
          <w:i/>
          <w:color w:val="0070C0"/>
          <w:sz w:val="20"/>
          <w:u w:val="none"/>
          <w:lang w:val="fr-FR"/>
        </w:rPr>
      </w:pP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For more information about OpenEmbedded see their website: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xml:space="preserve">    http://www.openembedded.org/</w:t>
      </w:r>
    </w:p>
    <w:p w:rsidR="00EF7AE7" w:rsidRPr="00EF7AE7" w:rsidRDefault="00EF7AE7" w:rsidP="00EF7AE7">
      <w:pPr>
        <w:pStyle w:val="BodyText"/>
        <w:rPr>
          <w:rStyle w:val="Hyperlink"/>
          <w:rFonts w:ascii="Calibri" w:hAnsi="Calibri" w:cs="Calibri"/>
          <w:i/>
          <w:color w:val="0070C0"/>
          <w:sz w:val="20"/>
          <w:u w:val="none"/>
          <w:lang w:val="fr-FR"/>
        </w:rPr>
      </w:pPr>
    </w:p>
    <w:p w:rsidR="00EF7AE7" w:rsidRPr="00EF7AE7" w:rsidRDefault="00EF7AE7" w:rsidP="00EF7AE7">
      <w:pPr>
        <w:pStyle w:val="BodyText"/>
        <w:rPr>
          <w:rStyle w:val="Hyperlink"/>
          <w:rFonts w:ascii="Calibri" w:hAnsi="Calibri" w:cs="Calibri"/>
          <w:i/>
          <w:color w:val="0070C0"/>
          <w:sz w:val="20"/>
          <w:u w:val="none"/>
          <w:lang w:val="fr-FR"/>
        </w:rPr>
      </w:pP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Shell environment set up for builds. ###</w:t>
      </w:r>
    </w:p>
    <w:p w:rsidR="00EF7AE7" w:rsidRPr="00EF7AE7" w:rsidRDefault="00EF7AE7" w:rsidP="00EF7AE7">
      <w:pPr>
        <w:pStyle w:val="BodyText"/>
        <w:rPr>
          <w:rStyle w:val="Hyperlink"/>
          <w:rFonts w:ascii="Calibri" w:hAnsi="Calibri" w:cs="Calibri"/>
          <w:i/>
          <w:color w:val="0070C0"/>
          <w:sz w:val="20"/>
          <w:u w:val="none"/>
          <w:lang w:val="fr-FR"/>
        </w:rPr>
      </w:pP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You can now run 'bitbake &lt;target&gt;'</w:t>
      </w:r>
    </w:p>
    <w:p w:rsidR="00EF7AE7" w:rsidRPr="00EF7AE7" w:rsidRDefault="00EF7AE7" w:rsidP="00EF7AE7">
      <w:pPr>
        <w:pStyle w:val="BodyText"/>
        <w:rPr>
          <w:rStyle w:val="Hyperlink"/>
          <w:rFonts w:ascii="Calibri" w:hAnsi="Calibri" w:cs="Calibri"/>
          <w:i/>
          <w:color w:val="0070C0"/>
          <w:sz w:val="20"/>
          <w:u w:val="none"/>
          <w:lang w:val="fr-FR"/>
        </w:rPr>
      </w:pP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Common targets are: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xml:space="preserve">    core-image-minimal</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xml:space="preserve">    core-image-sato</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xml:space="preserve">    meta-toolchain</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xml:space="preserve">    meta-ide-support</w:t>
      </w:r>
    </w:p>
    <w:p w:rsidR="00EF7AE7" w:rsidRPr="00EF7AE7" w:rsidRDefault="00EF7AE7" w:rsidP="00EF7AE7">
      <w:pPr>
        <w:pStyle w:val="BodyText"/>
        <w:rPr>
          <w:rStyle w:val="Hyperlink"/>
          <w:rFonts w:ascii="Calibri" w:hAnsi="Calibri" w:cs="Calibri"/>
          <w:i/>
          <w:color w:val="0070C0"/>
          <w:sz w:val="20"/>
          <w:u w:val="none"/>
          <w:lang w:val="fr-FR"/>
        </w:rPr>
      </w:pP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You can also run generated qemu images with a command like 'runqemu qemux86'</w:t>
      </w:r>
    </w:p>
    <w:p w:rsidR="00EF7AE7" w:rsidRDefault="00EF7AE7" w:rsidP="00EF7AE7">
      <w:pPr>
        <w:pStyle w:val="BodyText"/>
        <w:rPr>
          <w:rStyle w:val="Hyperlink"/>
          <w:rFonts w:ascii="Verdana" w:hAnsi="Verdana" w:cs="Verdana"/>
          <w:color w:val="2F5496"/>
          <w:sz w:val="20"/>
          <w:u w:val="none"/>
          <w:lang w:val="fr-FR"/>
        </w:rPr>
      </w:pPr>
    </w:p>
    <w:p w:rsidR="00EF7AE7" w:rsidRDefault="00EF7AE7" w:rsidP="00EF7AE7">
      <w:pPr>
        <w:pStyle w:val="BodyText"/>
        <w:rPr>
          <w:rStyle w:val="Hyperlink"/>
          <w:rFonts w:ascii="Verdana" w:hAnsi="Verdana" w:cs="Verdana"/>
          <w:color w:val="2F5496"/>
          <w:sz w:val="20"/>
          <w:u w:val="none"/>
          <w:lang w:val="fr-FR"/>
        </w:rPr>
      </w:pPr>
    </w:p>
    <w:p w:rsidR="00EF7AE7" w:rsidRDefault="00EF7AE7" w:rsidP="00EF7AE7">
      <w:pPr>
        <w:pStyle w:val="BodyText"/>
        <w:rPr>
          <w:rStyle w:val="Hyperlink"/>
          <w:rFonts w:ascii="Verdana" w:hAnsi="Verdana" w:cs="Verdana"/>
          <w:color w:val="2F5496"/>
          <w:sz w:val="20"/>
          <w:u w:val="none"/>
          <w:lang w:val="fr-FR"/>
        </w:rPr>
      </w:pPr>
    </w:p>
    <w:p w:rsidR="00EF7AE7" w:rsidRDefault="00EF7AE7" w:rsidP="00EF7AE7">
      <w:pPr>
        <w:pStyle w:val="BodyText"/>
        <w:rPr>
          <w:rStyle w:val="Hyperlink"/>
          <w:rFonts w:ascii="Verdana" w:hAnsi="Verdana" w:cs="Verdana"/>
          <w:color w:val="2F5496"/>
          <w:sz w:val="20"/>
          <w:u w:val="none"/>
          <w:lang w:val="fr-FR"/>
        </w:rPr>
      </w:pPr>
    </w:p>
    <w:p w:rsidR="00EF7AE7" w:rsidRDefault="00EF7AE7" w:rsidP="00EF7AE7">
      <w:pPr>
        <w:pStyle w:val="BodyText"/>
        <w:rPr>
          <w:rStyle w:val="Hyperlink"/>
          <w:rFonts w:ascii="Verdana" w:hAnsi="Verdana" w:cs="Verdana"/>
          <w:color w:val="2F5496"/>
          <w:sz w:val="20"/>
          <w:u w:val="none"/>
          <w:lang w:val="fr-FR"/>
        </w:rPr>
      </w:pPr>
    </w:p>
    <w:p w:rsidR="00A53CDC" w:rsidRDefault="009A6F6E" w:rsidP="00F15C51">
      <w:pPr>
        <w:pStyle w:val="Heading2"/>
        <w:rPr>
          <w:rStyle w:val="Hyperlink"/>
          <w:color w:val="1F497D"/>
          <w:kern w:val="32"/>
          <w:szCs w:val="24"/>
          <w:u w:val="none"/>
        </w:rPr>
      </w:pPr>
      <w:bookmarkStart w:id="20" w:name="_Toc456289307"/>
      <w:r>
        <w:rPr>
          <w:rStyle w:val="Hyperlink"/>
          <w:color w:val="1F497D"/>
          <w:kern w:val="32"/>
          <w:szCs w:val="24"/>
          <w:u w:val="none"/>
        </w:rPr>
        <w:t>2</w:t>
      </w:r>
      <w:r w:rsidR="00EF7AE7" w:rsidRPr="00F15C51">
        <w:rPr>
          <w:rStyle w:val="Hyperlink"/>
          <w:color w:val="1F497D"/>
          <w:kern w:val="32"/>
          <w:szCs w:val="24"/>
          <w:u w:val="none"/>
        </w:rPr>
        <w:t xml:space="preserve">.3 </w:t>
      </w:r>
      <w:r w:rsidR="00F15C51" w:rsidRPr="00F15C51">
        <w:rPr>
          <w:rStyle w:val="Hyperlink"/>
          <w:bCs w:val="0"/>
          <w:color w:val="1F497D"/>
          <w:kern w:val="32"/>
          <w:szCs w:val="24"/>
          <w:u w:val="none"/>
        </w:rPr>
        <w:t>Calling</w:t>
      </w:r>
      <w:r w:rsidR="00EF7AE7" w:rsidRPr="00F15C51">
        <w:rPr>
          <w:rStyle w:val="Hyperlink"/>
          <w:color w:val="1F497D"/>
          <w:kern w:val="32"/>
          <w:szCs w:val="24"/>
          <w:u w:val="none"/>
        </w:rPr>
        <w:t xml:space="preserve"> new target machine ' jgqemux86v1' and will invoke 'yocto-bsp create'</w:t>
      </w:r>
      <w:bookmarkEnd w:id="20"/>
      <w:r w:rsidR="00EF7AE7" w:rsidRPr="00DE0637">
        <w:rPr>
          <w:rStyle w:val="Hyperlink"/>
          <w:color w:val="1F497D"/>
          <w:kern w:val="32"/>
          <w:szCs w:val="24"/>
          <w:u w:val="none"/>
        </w:rPr>
        <w:t xml:space="preserve"> </w:t>
      </w:r>
    </w:p>
    <w:p w:rsidR="00A53CDC" w:rsidRPr="00A53CDC" w:rsidRDefault="00A53CDC" w:rsidP="00A53CDC"/>
    <w:p w:rsidR="00EF7AE7" w:rsidRPr="00EF7AE7" w:rsidRDefault="00A53CDC" w:rsidP="00A53CDC">
      <w:pPr>
        <w:rPr>
          <w:rStyle w:val="Hyperlink"/>
          <w:rFonts w:ascii="Verdana" w:hAnsi="Verdana" w:cs="Verdana"/>
          <w:color w:val="2F5496"/>
          <w:u w:val="none"/>
          <w:lang w:val="fr-FR"/>
        </w:rPr>
      </w:pPr>
      <w:r>
        <w:rPr>
          <w:rStyle w:val="Hyperlink"/>
          <w:color w:val="1F497D"/>
          <w:kern w:val="32"/>
          <w:szCs w:val="24"/>
          <w:u w:val="none"/>
        </w:rPr>
        <w:t xml:space="preserve">This will </w:t>
      </w:r>
      <w:r w:rsidR="00EF7AE7" w:rsidRPr="00EF7AE7">
        <w:rPr>
          <w:rStyle w:val="Hyperlink"/>
          <w:rFonts w:ascii="Verdana" w:hAnsi="Verdana" w:cs="Verdana"/>
          <w:color w:val="2F5496"/>
          <w:u w:val="none"/>
          <w:lang w:val="fr-FR"/>
        </w:rPr>
        <w:t>create our BSP layer in meta-</w:t>
      </w:r>
      <w:r w:rsidR="00EF7AE7">
        <w:rPr>
          <w:rStyle w:val="Hyperlink"/>
          <w:rFonts w:ascii="Verdana" w:hAnsi="Verdana" w:cs="Verdana"/>
          <w:color w:val="2F5496"/>
          <w:u w:val="none"/>
          <w:lang w:val="fr-FR"/>
        </w:rPr>
        <w:t>jgqemux86v1 in the current directory with the inline options:</w:t>
      </w:r>
    </w:p>
    <w:p w:rsidR="00EF7AE7" w:rsidRPr="00EF7AE7" w:rsidRDefault="00EF7AE7" w:rsidP="00EF7AE7">
      <w:pPr>
        <w:pStyle w:val="BodyText"/>
        <w:rPr>
          <w:rStyle w:val="Hyperlink"/>
          <w:rFonts w:ascii="Verdana" w:hAnsi="Verdana" w:cs="Verdana"/>
          <w:color w:val="2F5496"/>
          <w:sz w:val="20"/>
          <w:u w:val="none"/>
          <w:lang w:val="fr-FR"/>
        </w:rPr>
      </w:pP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yocto-bsp create jgqemux86v1 qemu</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Checking basic git connectivity...</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Done.</w:t>
      </w:r>
    </w:p>
    <w:p w:rsidR="00EF7AE7" w:rsidRPr="00EF7AE7" w:rsidRDefault="00EF7AE7" w:rsidP="00EF7AE7">
      <w:pPr>
        <w:pStyle w:val="BodyText"/>
        <w:rPr>
          <w:rStyle w:val="Hyperlink"/>
          <w:rFonts w:ascii="Calibri" w:hAnsi="Calibri" w:cs="Calibri"/>
          <w:i/>
          <w:color w:val="0070C0"/>
          <w:sz w:val="20"/>
          <w:u w:val="none"/>
          <w:lang w:val="fr-FR"/>
        </w:rPr>
      </w:pP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Which qemu architecture would you like to use? [default: i386]</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ab/>
        <w:t>1) i386    (32-bit)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ab/>
        <w:t>2) x86_64  (64-bit)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ab/>
        <w:t>3) ARM     (32-bit)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ab/>
        <w:t>4) PowerPC (32-bit)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ab/>
        <w:t>5) MIPS    (32-bit)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ab/>
        <w:t>6) MIPS64  (64-bit)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1</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xml:space="preserve">Would you like to use the default (4.4) kernel? (y/n) [default: y] </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Do you need a new machine branch for this BSP (the alternative is to re-use an existing branch)? [y/n] [default: y] n</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Getting branches from remote repo git://git.yoctoproject.org/linux-yocto-4.4.git...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Please choose a machine branch to base this BSP on: [default: standard/base]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ab/>
        <w:t>1) standard/arm-versatile-926ejs</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ab/>
        <w:t>2) standard/base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ab/>
        <w:t>3) standard/beaglebone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ab/>
        <w:t>4) standard/edgerouter</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ab/>
        <w:t>5) standard/fsl-mpc8315e-rdb</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ab/>
        <w:t>6) standard/mti-malta32</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ab/>
        <w:t>7) standard/mti-malta64</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ab/>
        <w:t>8) standard/preempt-rt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ab/>
        <w:t>9) standard/qemuarm64</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ab/>
        <w:t>10) standard/qemuppc</w:t>
      </w:r>
    </w:p>
    <w:p w:rsidR="00EF7AE7" w:rsidRPr="00EF7AE7" w:rsidRDefault="00EF7AE7" w:rsidP="00EF7AE7">
      <w:pPr>
        <w:pStyle w:val="BodyText"/>
        <w:rPr>
          <w:rStyle w:val="Hyperlink"/>
          <w:rFonts w:ascii="Calibri" w:hAnsi="Calibri" w:cs="Calibri"/>
          <w:i/>
          <w:color w:val="0070C0"/>
          <w:sz w:val="20"/>
          <w:u w:val="none"/>
          <w:lang w:val="fr-FR"/>
        </w:rPr>
      </w:pP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lastRenderedPageBreak/>
        <w:t xml:space="preserve">Would you like SMP support? (y/n) [default: y] </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xml:space="preserve">Does your BSP have a touchscreen? (y/n) [default: n] </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xml:space="preserve">Does your BSP have a keyboard? (y/n) [default: y] </w:t>
      </w:r>
    </w:p>
    <w:p w:rsidR="00EF7AE7" w:rsidRPr="00EF7AE7" w:rsidRDefault="00EF7AE7" w:rsidP="00EF7AE7">
      <w:pPr>
        <w:pStyle w:val="BodyText"/>
        <w:rPr>
          <w:rStyle w:val="Hyperlink"/>
          <w:rFonts w:ascii="Calibri" w:hAnsi="Calibri" w:cs="Calibri"/>
          <w:i/>
          <w:color w:val="0070C0"/>
          <w:sz w:val="20"/>
          <w:u w:val="none"/>
          <w:lang w:val="fr-FR"/>
        </w:rPr>
      </w:pP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New qemu BSP created in meta-jgqemux86v1</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sam1@samlp1 192.168.2.3 ~/pers/test_proj1/yocto/poky/krogoth2.1/poky/ignorecase [Mon May 16 23:41:29]</w:t>
      </w:r>
    </w:p>
    <w:p w:rsidR="00EF7AE7" w:rsidRPr="00EF7AE7" w:rsidRDefault="00EF7AE7" w:rsidP="00EF7AE7">
      <w:pPr>
        <w:pStyle w:val="BodyText"/>
        <w:rPr>
          <w:rStyle w:val="Hyperlink"/>
          <w:rFonts w:ascii="Calibri" w:hAnsi="Calibri" w:cs="Calibri"/>
          <w:i/>
          <w:color w:val="0070C0"/>
          <w:sz w:val="20"/>
          <w:u w:val="none"/>
          <w:lang w:val="fr-FR"/>
        </w:rPr>
      </w:pPr>
    </w:p>
    <w:p w:rsidR="00EF7AE7" w:rsidRPr="00EF7AE7" w:rsidRDefault="00EF7AE7" w:rsidP="00EF7AE7">
      <w:pPr>
        <w:pStyle w:val="BodyText"/>
        <w:rPr>
          <w:rStyle w:val="Hyperlink"/>
          <w:rFonts w:ascii="Calibri" w:hAnsi="Calibri" w:cs="Calibri"/>
          <w:i/>
          <w:color w:val="0070C0"/>
          <w:sz w:val="20"/>
          <w:u w:val="none"/>
          <w:lang w:val="fr-FR"/>
        </w:rPr>
      </w:pP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ls -al</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total 2280</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drwxrwxr-x  10 sam1 sam1    4096 May 16 23:38 .</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drwxrwxr-x  13 sam1 sam1    4096 May 14 21:51 ..</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-rw-rw-r--   1 sam1 sam1       0 May 16 23:38 bitbake.lock</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drwxrwxr-x   2 sam1 sam1    4096 May 16 23:38 cache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drwxrwxr-x   2 sam1 sam1    4096 May 16 12:41 conf</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drwxrwxr-x   4 sam1 sam1   49152 May 16 22:24 downloads</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drwxrwxr-x   2 sam1 sam1    4096 May 16 23:32 meta-jgqemui386</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drwxrwxr-x   8 sam1 sam1    4096 May 16 23:41 meta-jgqemux86v1</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-rw-rw-r--   1 sam1 sam1 2234083 May 15 03:44 output12</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-rw-rw-r--   1 sam1 sam1    2498 May 16 23:25 output13</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drwxrwxr-x 259 sam1 sam1    4096 May 14 23:57 sstate-cache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drwxrwxr-x  12 sam1 sam1    4096 May 15 02:32 tmp</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drwxrwxr-x   6 sam1 sam1    4096 May 16 12:43 workspace</w:t>
      </w:r>
    </w:p>
    <w:p w:rsidR="00EF7AE7" w:rsidRPr="00EF7AE7" w:rsidRDefault="00EF7AE7" w:rsidP="00EF7AE7">
      <w:pPr>
        <w:pStyle w:val="BodyText"/>
        <w:rPr>
          <w:rStyle w:val="Hyperlink"/>
          <w:rFonts w:ascii="Calibri" w:hAnsi="Calibri" w:cs="Calibri"/>
          <w:i/>
          <w:color w:val="0070C0"/>
          <w:sz w:val="20"/>
          <w:u w:val="none"/>
          <w:lang w:val="fr-FR"/>
        </w:rPr>
      </w:pPr>
    </w:p>
    <w:p w:rsidR="00EF7AE7" w:rsidRPr="00EF7AE7" w:rsidRDefault="00EF7AE7" w:rsidP="00EF7AE7">
      <w:pPr>
        <w:pStyle w:val="BodyText"/>
        <w:rPr>
          <w:rStyle w:val="Hyperlink"/>
          <w:rFonts w:ascii="Calibri" w:hAnsi="Calibri" w:cs="Calibri"/>
          <w:i/>
          <w:color w:val="0070C0"/>
          <w:sz w:val="20"/>
          <w:u w:val="none"/>
          <w:lang w:val="fr-FR"/>
        </w:rPr>
      </w:pPr>
    </w:p>
    <w:p w:rsidR="00A53CDC" w:rsidRDefault="009A6F6E" w:rsidP="00F15C51">
      <w:pPr>
        <w:pStyle w:val="Heading2"/>
        <w:rPr>
          <w:rStyle w:val="Hyperlink"/>
          <w:color w:val="1F497D"/>
          <w:kern w:val="32"/>
          <w:sz w:val="24"/>
          <w:szCs w:val="24"/>
          <w:u w:val="none"/>
        </w:rPr>
      </w:pPr>
      <w:bookmarkStart w:id="21" w:name="_Toc456289308"/>
      <w:r>
        <w:rPr>
          <w:rStyle w:val="Hyperlink"/>
          <w:color w:val="1F497D"/>
          <w:kern w:val="32"/>
          <w:szCs w:val="24"/>
          <w:u w:val="none"/>
        </w:rPr>
        <w:t>2</w:t>
      </w:r>
      <w:r w:rsidR="002672D1" w:rsidRPr="00DE0637">
        <w:rPr>
          <w:rStyle w:val="Hyperlink"/>
          <w:color w:val="1F497D"/>
          <w:kern w:val="32"/>
          <w:szCs w:val="24"/>
          <w:u w:val="none"/>
        </w:rPr>
        <w:t xml:space="preserve">.4 </w:t>
      </w:r>
      <w:r w:rsidR="0076588A" w:rsidRPr="00DE0637">
        <w:rPr>
          <w:rStyle w:val="Hyperlink"/>
          <w:color w:val="1F497D"/>
          <w:kern w:val="32"/>
          <w:szCs w:val="24"/>
          <w:u w:val="none"/>
        </w:rPr>
        <w:t>A</w:t>
      </w:r>
      <w:r w:rsidR="002672D1" w:rsidRPr="00DE0637">
        <w:rPr>
          <w:rStyle w:val="Hyperlink"/>
          <w:color w:val="1F497D"/>
          <w:kern w:val="32"/>
          <w:sz w:val="24"/>
          <w:szCs w:val="24"/>
          <w:u w:val="none"/>
        </w:rPr>
        <w:t>dd the new Consul BSP layer to BBLAYERS</w:t>
      </w:r>
      <w:bookmarkEnd w:id="21"/>
    </w:p>
    <w:p w:rsidR="00A53CDC" w:rsidRDefault="00A53CDC" w:rsidP="00F15C51">
      <w:pPr>
        <w:pStyle w:val="Heading2"/>
        <w:rPr>
          <w:rStyle w:val="Hyperlink"/>
          <w:rFonts w:ascii="Verdana" w:hAnsi="Verdana" w:cs="Verdana"/>
          <w:color w:val="2F5496"/>
          <w:sz w:val="20"/>
          <w:u w:val="none"/>
          <w:lang w:val="fr-FR"/>
        </w:rPr>
      </w:pPr>
    </w:p>
    <w:p w:rsidR="002672D1" w:rsidRDefault="00A53CDC" w:rsidP="00A53CDC">
      <w:pPr>
        <w:rPr>
          <w:rStyle w:val="Hyperlink"/>
          <w:rFonts w:ascii="Verdana" w:hAnsi="Verdana" w:cs="Verdana"/>
          <w:color w:val="2F5496"/>
          <w:u w:val="none"/>
          <w:lang w:val="fr-FR"/>
        </w:rPr>
      </w:pPr>
      <w:r>
        <w:rPr>
          <w:rStyle w:val="Hyperlink"/>
          <w:rFonts w:ascii="Verdana" w:hAnsi="Verdana" w:cs="Verdana"/>
          <w:color w:val="2F5496"/>
          <w:u w:val="none"/>
          <w:lang w:val="fr-FR"/>
        </w:rPr>
        <w:t xml:space="preserve">In the </w:t>
      </w:r>
      <w:r w:rsidRPr="00DE0637">
        <w:rPr>
          <w:rStyle w:val="Hyperlink"/>
          <w:color w:val="1F497D"/>
          <w:kern w:val="32"/>
          <w:sz w:val="24"/>
          <w:szCs w:val="24"/>
          <w:u w:val="none"/>
        </w:rPr>
        <w:t>BBLAYERS</w:t>
      </w:r>
      <w:r>
        <w:rPr>
          <w:rStyle w:val="Hyperlink"/>
          <w:rFonts w:ascii="Verdana" w:hAnsi="Verdana" w:cs="Verdana"/>
          <w:color w:val="2F5496"/>
          <w:u w:val="none"/>
          <w:lang w:val="fr-FR"/>
        </w:rPr>
        <w:t xml:space="preserve">, </w:t>
      </w:r>
      <w:r w:rsidR="002672D1" w:rsidRPr="002672D1">
        <w:rPr>
          <w:rStyle w:val="Hyperlink"/>
          <w:rFonts w:ascii="Verdana" w:hAnsi="Verdana" w:cs="Verdana"/>
          <w:color w:val="2F5496"/>
          <w:u w:val="none"/>
          <w:lang w:val="fr-FR"/>
        </w:rPr>
        <w:t xml:space="preserve">in </w:t>
      </w:r>
      <w:r w:rsidR="002672D1" w:rsidRPr="002672D1">
        <w:rPr>
          <w:rStyle w:val="Hyperlink"/>
          <w:rFonts w:ascii="Calibri" w:hAnsi="Calibri" w:cs="Calibri"/>
          <w:i/>
          <w:color w:val="0070C0"/>
          <w:u w:val="none"/>
          <w:lang w:val="fr-FR"/>
        </w:rPr>
        <w:t>ignorecase/conf/bblayers.conf</w:t>
      </w:r>
      <w:r w:rsidR="0076588A">
        <w:rPr>
          <w:rStyle w:val="Hyperlink"/>
          <w:rFonts w:ascii="Verdana" w:hAnsi="Verdana" w:cs="Verdana"/>
          <w:color w:val="2F5496"/>
          <w:u w:val="none"/>
          <w:lang w:val="fr-FR"/>
        </w:rPr>
        <w:t xml:space="preserve">, </w:t>
      </w:r>
      <w:r w:rsidR="0076588A" w:rsidRPr="0076588A">
        <w:rPr>
          <w:rStyle w:val="Hyperlink"/>
          <w:rFonts w:ascii="Verdana" w:hAnsi="Verdana" w:cs="Verdana"/>
          <w:color w:val="2F5496"/>
          <w:u w:val="none"/>
          <w:lang w:val="fr-FR"/>
        </w:rPr>
        <w:t>to build or use the other Yocto BSP tools </w:t>
      </w:r>
      <w:r w:rsidR="0076588A">
        <w:rPr>
          <w:rStyle w:val="Hyperlink"/>
          <w:rFonts w:ascii="Verdana" w:hAnsi="Verdana" w:cs="Verdana"/>
          <w:color w:val="2F5496"/>
          <w:u w:val="none"/>
          <w:lang w:val="fr-FR"/>
        </w:rPr>
        <w:t>:</w:t>
      </w:r>
    </w:p>
    <w:p w:rsidR="002672D1" w:rsidRDefault="002672D1" w:rsidP="00EF7AE7">
      <w:pPr>
        <w:pStyle w:val="BodyText"/>
        <w:rPr>
          <w:rStyle w:val="Hyperlink"/>
          <w:rFonts w:ascii="Verdana" w:hAnsi="Verdana" w:cs="Verdana"/>
          <w:color w:val="2F5496"/>
          <w:sz w:val="20"/>
          <w:u w:val="none"/>
          <w:lang w:val="fr-FR"/>
        </w:rPr>
      </w:pPr>
    </w:p>
    <w:p w:rsidR="002672D1" w:rsidRPr="002672D1" w:rsidRDefault="002672D1" w:rsidP="002672D1">
      <w:pPr>
        <w:pStyle w:val="BodyText"/>
        <w:rPr>
          <w:rStyle w:val="Hyperlink"/>
          <w:rFonts w:ascii="Calibri" w:hAnsi="Calibri" w:cs="Calibri"/>
          <w:i/>
          <w:color w:val="0070C0"/>
          <w:sz w:val="20"/>
          <w:u w:val="none"/>
          <w:lang w:val="fr-FR"/>
        </w:rPr>
      </w:pPr>
      <w:r w:rsidRPr="002672D1">
        <w:rPr>
          <w:rStyle w:val="Hyperlink"/>
          <w:rFonts w:ascii="Calibri" w:hAnsi="Calibri" w:cs="Calibri"/>
          <w:i/>
          <w:color w:val="0070C0"/>
          <w:sz w:val="20"/>
          <w:u w:val="none"/>
          <w:lang w:val="fr-FR"/>
        </w:rPr>
        <w:t>$ cat ignorecase/conf/bblayers.conf</w:t>
      </w:r>
    </w:p>
    <w:p w:rsidR="002672D1" w:rsidRPr="002672D1" w:rsidRDefault="002672D1" w:rsidP="002672D1">
      <w:pPr>
        <w:pStyle w:val="BodyText"/>
        <w:rPr>
          <w:rStyle w:val="Hyperlink"/>
          <w:rFonts w:ascii="Calibri" w:hAnsi="Calibri" w:cs="Calibri"/>
          <w:i/>
          <w:color w:val="0070C0"/>
          <w:sz w:val="20"/>
          <w:u w:val="none"/>
          <w:lang w:val="fr-FR"/>
        </w:rPr>
      </w:pPr>
      <w:r w:rsidRPr="002672D1">
        <w:rPr>
          <w:rStyle w:val="Hyperlink"/>
          <w:rFonts w:ascii="Calibri" w:hAnsi="Calibri" w:cs="Calibri"/>
          <w:i/>
          <w:color w:val="0070C0"/>
          <w:sz w:val="20"/>
          <w:u w:val="none"/>
          <w:lang w:val="fr-FR"/>
        </w:rPr>
        <w:t># POKY_BBLAYERS_CONF_VERSION is increased each time build/conf/bblayers.conf</w:t>
      </w:r>
    </w:p>
    <w:p w:rsidR="002672D1" w:rsidRPr="002672D1" w:rsidRDefault="002672D1" w:rsidP="002672D1">
      <w:pPr>
        <w:pStyle w:val="BodyText"/>
        <w:rPr>
          <w:rStyle w:val="Hyperlink"/>
          <w:rFonts w:ascii="Calibri" w:hAnsi="Calibri" w:cs="Calibri"/>
          <w:i/>
          <w:color w:val="0070C0"/>
          <w:sz w:val="20"/>
          <w:u w:val="none"/>
          <w:lang w:val="fr-FR"/>
        </w:rPr>
      </w:pPr>
      <w:r w:rsidRPr="002672D1">
        <w:rPr>
          <w:rStyle w:val="Hyperlink"/>
          <w:rFonts w:ascii="Calibri" w:hAnsi="Calibri" w:cs="Calibri"/>
          <w:i/>
          <w:color w:val="0070C0"/>
          <w:sz w:val="20"/>
          <w:u w:val="none"/>
          <w:lang w:val="fr-FR"/>
        </w:rPr>
        <w:t># changes incompatibly</w:t>
      </w:r>
    </w:p>
    <w:p w:rsidR="002672D1" w:rsidRPr="002672D1" w:rsidRDefault="002672D1" w:rsidP="002672D1">
      <w:pPr>
        <w:pStyle w:val="BodyText"/>
        <w:rPr>
          <w:rStyle w:val="Hyperlink"/>
          <w:rFonts w:ascii="Calibri" w:hAnsi="Calibri" w:cs="Calibri"/>
          <w:i/>
          <w:color w:val="0070C0"/>
          <w:sz w:val="20"/>
          <w:u w:val="none"/>
          <w:lang w:val="fr-FR"/>
        </w:rPr>
      </w:pPr>
      <w:r w:rsidRPr="002672D1">
        <w:rPr>
          <w:rStyle w:val="Hyperlink"/>
          <w:rFonts w:ascii="Calibri" w:hAnsi="Calibri" w:cs="Calibri"/>
          <w:i/>
          <w:color w:val="0070C0"/>
          <w:sz w:val="20"/>
          <w:u w:val="none"/>
          <w:lang w:val="fr-FR"/>
        </w:rPr>
        <w:t>POKY_BBLAYERS_CONF_VERSION = "2"</w:t>
      </w:r>
    </w:p>
    <w:p w:rsidR="002672D1" w:rsidRPr="002672D1" w:rsidRDefault="002672D1" w:rsidP="002672D1">
      <w:pPr>
        <w:pStyle w:val="BodyText"/>
        <w:rPr>
          <w:rStyle w:val="Hyperlink"/>
          <w:rFonts w:ascii="Calibri" w:hAnsi="Calibri" w:cs="Calibri"/>
          <w:i/>
          <w:color w:val="0070C0"/>
          <w:sz w:val="20"/>
          <w:u w:val="none"/>
          <w:lang w:val="fr-FR"/>
        </w:rPr>
      </w:pPr>
    </w:p>
    <w:p w:rsidR="002672D1" w:rsidRPr="002672D1" w:rsidRDefault="002672D1" w:rsidP="002672D1">
      <w:pPr>
        <w:pStyle w:val="BodyText"/>
        <w:rPr>
          <w:rStyle w:val="Hyperlink"/>
          <w:rFonts w:ascii="Calibri" w:hAnsi="Calibri" w:cs="Calibri"/>
          <w:i/>
          <w:color w:val="0070C0"/>
          <w:sz w:val="20"/>
          <w:u w:val="none"/>
          <w:lang w:val="fr-FR"/>
        </w:rPr>
      </w:pPr>
      <w:r w:rsidRPr="002672D1">
        <w:rPr>
          <w:rStyle w:val="Hyperlink"/>
          <w:rFonts w:ascii="Calibri" w:hAnsi="Calibri" w:cs="Calibri"/>
          <w:i/>
          <w:color w:val="0070C0"/>
          <w:sz w:val="20"/>
          <w:u w:val="none"/>
          <w:lang w:val="fr-FR"/>
        </w:rPr>
        <w:t>BBPATH = "${TOPDIR}"</w:t>
      </w:r>
    </w:p>
    <w:p w:rsidR="002672D1" w:rsidRPr="002672D1" w:rsidRDefault="002672D1" w:rsidP="002672D1">
      <w:pPr>
        <w:pStyle w:val="BodyText"/>
        <w:rPr>
          <w:rStyle w:val="Hyperlink"/>
          <w:rFonts w:ascii="Calibri" w:hAnsi="Calibri" w:cs="Calibri"/>
          <w:i/>
          <w:color w:val="0070C0"/>
          <w:sz w:val="20"/>
          <w:u w:val="none"/>
          <w:lang w:val="fr-FR"/>
        </w:rPr>
      </w:pPr>
      <w:r w:rsidRPr="002672D1">
        <w:rPr>
          <w:rStyle w:val="Hyperlink"/>
          <w:rFonts w:ascii="Calibri" w:hAnsi="Calibri" w:cs="Calibri"/>
          <w:i/>
          <w:color w:val="0070C0"/>
          <w:sz w:val="20"/>
          <w:u w:val="none"/>
          <w:lang w:val="fr-FR"/>
        </w:rPr>
        <w:t>BBFILES ?= ""</w:t>
      </w:r>
    </w:p>
    <w:p w:rsidR="002672D1" w:rsidRPr="002672D1" w:rsidRDefault="002672D1" w:rsidP="002672D1">
      <w:pPr>
        <w:pStyle w:val="BodyText"/>
        <w:rPr>
          <w:rStyle w:val="Hyperlink"/>
          <w:rFonts w:ascii="Calibri" w:hAnsi="Calibri" w:cs="Calibri"/>
          <w:i/>
          <w:color w:val="0070C0"/>
          <w:sz w:val="20"/>
          <w:u w:val="none"/>
          <w:lang w:val="fr-FR"/>
        </w:rPr>
      </w:pPr>
    </w:p>
    <w:p w:rsidR="002672D1" w:rsidRPr="002672D1" w:rsidRDefault="002672D1" w:rsidP="002672D1">
      <w:pPr>
        <w:pStyle w:val="BodyText"/>
        <w:rPr>
          <w:rStyle w:val="Hyperlink"/>
          <w:rFonts w:ascii="Calibri" w:hAnsi="Calibri" w:cs="Calibri"/>
          <w:i/>
          <w:color w:val="0070C0"/>
          <w:sz w:val="20"/>
          <w:u w:val="none"/>
          <w:lang w:val="fr-FR"/>
        </w:rPr>
      </w:pPr>
      <w:r w:rsidRPr="002672D1">
        <w:rPr>
          <w:rStyle w:val="Hyperlink"/>
          <w:rFonts w:ascii="Calibri" w:hAnsi="Calibri" w:cs="Calibri"/>
          <w:i/>
          <w:color w:val="0070C0"/>
          <w:sz w:val="20"/>
          <w:u w:val="none"/>
          <w:lang w:val="fr-FR"/>
        </w:rPr>
        <w:t>BBLAYERS ?= " \</w:t>
      </w:r>
    </w:p>
    <w:p w:rsidR="002672D1" w:rsidRPr="002672D1" w:rsidRDefault="002672D1" w:rsidP="002672D1">
      <w:pPr>
        <w:pStyle w:val="BodyText"/>
        <w:rPr>
          <w:rStyle w:val="Hyperlink"/>
          <w:rFonts w:ascii="Calibri" w:hAnsi="Calibri" w:cs="Calibri"/>
          <w:i/>
          <w:color w:val="0070C0"/>
          <w:sz w:val="20"/>
          <w:u w:val="none"/>
          <w:lang w:val="fr-FR"/>
        </w:rPr>
      </w:pPr>
      <w:r w:rsidRPr="002672D1">
        <w:rPr>
          <w:rStyle w:val="Hyperlink"/>
          <w:rFonts w:ascii="Calibri" w:hAnsi="Calibri" w:cs="Calibri"/>
          <w:i/>
          <w:color w:val="0070C0"/>
          <w:sz w:val="20"/>
          <w:u w:val="none"/>
          <w:lang w:val="fr-FR"/>
        </w:rPr>
        <w:t xml:space="preserve">  /home/sam1/pers/test_proj1/yocto/poky/krogoth2.1/poky/meta \</w:t>
      </w:r>
    </w:p>
    <w:p w:rsidR="002672D1" w:rsidRPr="002672D1" w:rsidRDefault="002672D1" w:rsidP="002672D1">
      <w:pPr>
        <w:pStyle w:val="BodyText"/>
        <w:rPr>
          <w:rStyle w:val="Hyperlink"/>
          <w:rFonts w:ascii="Calibri" w:hAnsi="Calibri" w:cs="Calibri"/>
          <w:i/>
          <w:color w:val="0070C0"/>
          <w:sz w:val="20"/>
          <w:u w:val="none"/>
          <w:lang w:val="fr-FR"/>
        </w:rPr>
      </w:pPr>
      <w:r w:rsidRPr="002672D1">
        <w:rPr>
          <w:rStyle w:val="Hyperlink"/>
          <w:rFonts w:ascii="Calibri" w:hAnsi="Calibri" w:cs="Calibri"/>
          <w:i/>
          <w:color w:val="0070C0"/>
          <w:sz w:val="20"/>
          <w:u w:val="none"/>
          <w:lang w:val="fr-FR"/>
        </w:rPr>
        <w:t xml:space="preserve">  /home/sam1/pers/test_proj1/yocto/poky/krogoth2.1/poky/meta-poky \</w:t>
      </w:r>
    </w:p>
    <w:p w:rsidR="002672D1" w:rsidRPr="002672D1" w:rsidRDefault="002672D1" w:rsidP="002672D1">
      <w:pPr>
        <w:pStyle w:val="BodyText"/>
        <w:rPr>
          <w:rStyle w:val="Hyperlink"/>
          <w:rFonts w:ascii="Calibri" w:hAnsi="Calibri" w:cs="Calibri"/>
          <w:i/>
          <w:color w:val="0070C0"/>
          <w:sz w:val="20"/>
          <w:u w:val="none"/>
          <w:lang w:val="fr-FR"/>
        </w:rPr>
      </w:pPr>
      <w:r w:rsidRPr="002672D1">
        <w:rPr>
          <w:rStyle w:val="Hyperlink"/>
          <w:rFonts w:ascii="Calibri" w:hAnsi="Calibri" w:cs="Calibri"/>
          <w:i/>
          <w:color w:val="0070C0"/>
          <w:sz w:val="20"/>
          <w:u w:val="none"/>
          <w:lang w:val="fr-FR"/>
        </w:rPr>
        <w:t xml:space="preserve">  /home/sam1/pers/test_proj1/yocto/poky/krogoth2.1/poky/meta-yocto-bsp \</w:t>
      </w:r>
    </w:p>
    <w:p w:rsidR="002672D1" w:rsidRPr="002672D1" w:rsidRDefault="002672D1" w:rsidP="002672D1">
      <w:pPr>
        <w:pStyle w:val="BodyText"/>
        <w:rPr>
          <w:rStyle w:val="Hyperlink"/>
          <w:rFonts w:ascii="Calibri" w:hAnsi="Calibri" w:cs="Calibri"/>
          <w:i/>
          <w:color w:val="0070C0"/>
          <w:sz w:val="20"/>
          <w:u w:val="none"/>
          <w:lang w:val="fr-FR"/>
        </w:rPr>
      </w:pPr>
      <w:r w:rsidRPr="002672D1">
        <w:rPr>
          <w:rStyle w:val="Hyperlink"/>
          <w:rFonts w:ascii="Calibri" w:hAnsi="Calibri" w:cs="Calibri"/>
          <w:i/>
          <w:color w:val="0070C0"/>
          <w:sz w:val="20"/>
          <w:u w:val="none"/>
          <w:lang w:val="fr-FR"/>
        </w:rPr>
        <w:t xml:space="preserve">  /home/sam1/pers/test_proj1/yocto/poky/krogoth2.1/poky/ignorecase/workspace \</w:t>
      </w:r>
    </w:p>
    <w:p w:rsidR="002672D1" w:rsidRPr="002672D1" w:rsidRDefault="002672D1" w:rsidP="002672D1">
      <w:pPr>
        <w:pStyle w:val="BodyText"/>
        <w:rPr>
          <w:rStyle w:val="Hyperlink"/>
          <w:rFonts w:ascii="Calibri" w:hAnsi="Calibri" w:cs="Calibri"/>
          <w:i/>
          <w:color w:val="0070C0"/>
          <w:sz w:val="20"/>
          <w:u w:val="none"/>
          <w:lang w:val="fr-FR"/>
        </w:rPr>
      </w:pPr>
      <w:r w:rsidRPr="002672D1">
        <w:rPr>
          <w:rStyle w:val="Hyperlink"/>
          <w:rFonts w:ascii="Calibri" w:hAnsi="Calibri" w:cs="Calibri"/>
          <w:i/>
          <w:color w:val="0070C0"/>
          <w:sz w:val="20"/>
          <w:u w:val="none"/>
          <w:lang w:val="fr-FR"/>
        </w:rPr>
        <w:t xml:space="preserve">  /home/sam1/pers/test_proj1/yocto/poky/krogoth2.1/poky/ignorecase/meta-jgqemux86v1 \</w:t>
      </w:r>
    </w:p>
    <w:p w:rsidR="002672D1" w:rsidRPr="002672D1" w:rsidRDefault="002672D1" w:rsidP="002672D1">
      <w:pPr>
        <w:pStyle w:val="BodyText"/>
        <w:rPr>
          <w:rStyle w:val="Hyperlink"/>
          <w:rFonts w:ascii="Calibri" w:hAnsi="Calibri" w:cs="Calibri"/>
          <w:i/>
          <w:color w:val="0070C0"/>
          <w:sz w:val="20"/>
          <w:u w:val="none"/>
          <w:lang w:val="fr-FR"/>
        </w:rPr>
      </w:pPr>
      <w:r w:rsidRPr="002672D1">
        <w:rPr>
          <w:rStyle w:val="Hyperlink"/>
          <w:rFonts w:ascii="Calibri" w:hAnsi="Calibri" w:cs="Calibri"/>
          <w:i/>
          <w:color w:val="0070C0"/>
          <w:sz w:val="20"/>
          <w:u w:val="none"/>
          <w:lang w:val="fr-FR"/>
        </w:rPr>
        <w:t xml:space="preserve">  "</w:t>
      </w:r>
    </w:p>
    <w:p w:rsidR="002672D1" w:rsidRDefault="002672D1" w:rsidP="002672D1">
      <w:pPr>
        <w:pStyle w:val="BodyText"/>
        <w:rPr>
          <w:rStyle w:val="Hyperlink"/>
          <w:rFonts w:ascii="Verdana" w:hAnsi="Verdana" w:cs="Verdana"/>
          <w:color w:val="2F5496"/>
          <w:sz w:val="20"/>
          <w:u w:val="none"/>
          <w:lang w:val="fr-FR"/>
        </w:rPr>
      </w:pPr>
    </w:p>
    <w:p w:rsidR="0076588A" w:rsidRDefault="0076588A" w:rsidP="002672D1">
      <w:pPr>
        <w:pStyle w:val="BodyText"/>
        <w:rPr>
          <w:rStyle w:val="Hyperlink"/>
          <w:rFonts w:ascii="Verdana" w:hAnsi="Verdana" w:cs="Verdana"/>
          <w:color w:val="2F5496"/>
          <w:sz w:val="20"/>
          <w:u w:val="none"/>
          <w:lang w:val="fr-FR"/>
        </w:rPr>
      </w:pPr>
    </w:p>
    <w:p w:rsidR="00A53CDC" w:rsidRDefault="00A53CDC" w:rsidP="002672D1">
      <w:pPr>
        <w:pStyle w:val="BodyText"/>
        <w:rPr>
          <w:rStyle w:val="Hyperlink"/>
          <w:rFonts w:ascii="Verdana" w:hAnsi="Verdana" w:cs="Verdana"/>
          <w:color w:val="2F5496"/>
          <w:sz w:val="20"/>
          <w:u w:val="none"/>
          <w:lang w:val="fr-FR"/>
        </w:rPr>
      </w:pPr>
    </w:p>
    <w:p w:rsidR="00A53CDC" w:rsidRDefault="00A53CDC" w:rsidP="002672D1">
      <w:pPr>
        <w:pStyle w:val="BodyText"/>
        <w:rPr>
          <w:rStyle w:val="Hyperlink"/>
          <w:rFonts w:ascii="Verdana" w:hAnsi="Verdana" w:cs="Verdana"/>
          <w:color w:val="2F5496"/>
          <w:sz w:val="20"/>
          <w:u w:val="none"/>
          <w:lang w:val="fr-FR"/>
        </w:rPr>
      </w:pPr>
    </w:p>
    <w:p w:rsidR="00A53CDC" w:rsidRDefault="00A53CDC" w:rsidP="002672D1">
      <w:pPr>
        <w:pStyle w:val="BodyText"/>
        <w:rPr>
          <w:rStyle w:val="Hyperlink"/>
          <w:rFonts w:ascii="Verdana" w:hAnsi="Verdana" w:cs="Verdana"/>
          <w:color w:val="2F5496"/>
          <w:sz w:val="20"/>
          <w:u w:val="none"/>
          <w:lang w:val="fr-FR"/>
        </w:rPr>
      </w:pPr>
    </w:p>
    <w:p w:rsidR="00A53CDC" w:rsidRDefault="00A53CDC" w:rsidP="002672D1">
      <w:pPr>
        <w:pStyle w:val="BodyText"/>
        <w:rPr>
          <w:rStyle w:val="Hyperlink"/>
          <w:rFonts w:ascii="Verdana" w:hAnsi="Verdana" w:cs="Verdana"/>
          <w:color w:val="2F5496"/>
          <w:sz w:val="20"/>
          <w:u w:val="none"/>
          <w:lang w:val="fr-FR"/>
        </w:rPr>
      </w:pPr>
    </w:p>
    <w:p w:rsidR="00A53CDC" w:rsidRDefault="00A53CDC" w:rsidP="002672D1">
      <w:pPr>
        <w:pStyle w:val="BodyText"/>
        <w:rPr>
          <w:rStyle w:val="Hyperlink"/>
          <w:rFonts w:ascii="Verdana" w:hAnsi="Verdana" w:cs="Verdana"/>
          <w:color w:val="2F5496"/>
          <w:sz w:val="20"/>
          <w:u w:val="none"/>
          <w:lang w:val="fr-FR"/>
        </w:rPr>
      </w:pPr>
    </w:p>
    <w:p w:rsidR="0001333D" w:rsidRDefault="0001333D" w:rsidP="00F15C51">
      <w:pPr>
        <w:pStyle w:val="Heading2"/>
        <w:rPr>
          <w:rStyle w:val="Hyperlink"/>
          <w:color w:val="1F497D"/>
          <w:kern w:val="32"/>
          <w:szCs w:val="24"/>
          <w:u w:val="none"/>
        </w:rPr>
      </w:pPr>
      <w:bookmarkStart w:id="22" w:name="_Toc456289309"/>
    </w:p>
    <w:p w:rsidR="00A53CDC" w:rsidRDefault="009A6F6E" w:rsidP="00F15C51">
      <w:pPr>
        <w:pStyle w:val="Heading2"/>
        <w:rPr>
          <w:rStyle w:val="Hyperlink"/>
          <w:rFonts w:ascii="Calibri" w:hAnsi="Calibri" w:cs="Calibri"/>
          <w:i/>
          <w:color w:val="0070C0"/>
          <w:sz w:val="20"/>
          <w:u w:val="none"/>
          <w:lang w:val="fr-FR"/>
        </w:rPr>
      </w:pPr>
      <w:r>
        <w:rPr>
          <w:rStyle w:val="Hyperlink"/>
          <w:color w:val="1F497D"/>
          <w:kern w:val="32"/>
          <w:szCs w:val="24"/>
          <w:u w:val="none"/>
        </w:rPr>
        <w:t>2</w:t>
      </w:r>
      <w:r w:rsidR="002672D1" w:rsidRPr="00DE0637">
        <w:rPr>
          <w:rStyle w:val="Hyperlink"/>
          <w:color w:val="1F497D"/>
          <w:kern w:val="32"/>
          <w:szCs w:val="24"/>
          <w:u w:val="none"/>
        </w:rPr>
        <w:t>.5</w:t>
      </w:r>
      <w:r w:rsidR="005200BF" w:rsidRPr="00DE0637">
        <w:rPr>
          <w:rStyle w:val="Hyperlink"/>
          <w:color w:val="1F497D"/>
          <w:kern w:val="32"/>
          <w:szCs w:val="24"/>
          <w:u w:val="none"/>
        </w:rPr>
        <w:t xml:space="preserve"> </w:t>
      </w:r>
      <w:r w:rsidR="00A53CDC">
        <w:rPr>
          <w:rStyle w:val="Hyperlink"/>
          <w:color w:val="1F497D"/>
          <w:kern w:val="32"/>
          <w:szCs w:val="24"/>
          <w:u w:val="none"/>
        </w:rPr>
        <w:t>I</w:t>
      </w:r>
      <w:r w:rsidR="005200BF" w:rsidRPr="00DE0637">
        <w:rPr>
          <w:rStyle w:val="Hyperlink"/>
          <w:color w:val="1F497D"/>
          <w:kern w:val="32"/>
          <w:szCs w:val="24"/>
          <w:u w:val="none"/>
        </w:rPr>
        <w:t>nline modified layer configuration: conf/local.conf</w:t>
      </w:r>
      <w:r w:rsidR="005200BF">
        <w:rPr>
          <w:rStyle w:val="Hyperlink"/>
          <w:rFonts w:ascii="Calibri" w:hAnsi="Calibri" w:cs="Calibri"/>
          <w:i/>
          <w:color w:val="0070C0"/>
          <w:sz w:val="20"/>
          <w:u w:val="none"/>
          <w:lang w:val="fr-FR"/>
        </w:rPr>
        <w:t> :</w:t>
      </w:r>
      <w:bookmarkEnd w:id="22"/>
      <w:r w:rsidR="00E91AB8">
        <w:rPr>
          <w:rStyle w:val="Hyperlink"/>
          <w:rFonts w:ascii="Calibri" w:hAnsi="Calibri" w:cs="Calibri"/>
          <w:i/>
          <w:color w:val="0070C0"/>
          <w:sz w:val="20"/>
          <w:u w:val="none"/>
          <w:lang w:val="fr-FR"/>
        </w:rPr>
        <w:t xml:space="preserve"> </w:t>
      </w:r>
    </w:p>
    <w:p w:rsidR="00A53CDC" w:rsidRDefault="00A53CDC" w:rsidP="00A53CDC">
      <w:pPr>
        <w:rPr>
          <w:rStyle w:val="Hyperlink"/>
          <w:rFonts w:ascii="Verdana" w:hAnsi="Verdana" w:cs="Verdana"/>
          <w:color w:val="2F5496"/>
          <w:u w:val="none"/>
          <w:lang w:val="fr-FR"/>
        </w:rPr>
      </w:pPr>
    </w:p>
    <w:p w:rsidR="00EF7AE7" w:rsidRPr="00EF7AE7" w:rsidRDefault="00577C18" w:rsidP="00A53CDC">
      <w:pPr>
        <w:rPr>
          <w:rStyle w:val="Hyperlink"/>
          <w:rFonts w:ascii="Verdana" w:hAnsi="Verdana" w:cs="Verdana"/>
          <w:color w:val="2F5496"/>
          <w:u w:val="none"/>
          <w:lang w:val="fr-FR"/>
        </w:rPr>
      </w:pPr>
      <w:r>
        <w:rPr>
          <w:rStyle w:val="Hyperlink"/>
          <w:rFonts w:ascii="Verdana" w:hAnsi="Verdana" w:cs="Verdana"/>
          <w:color w:val="2F5496"/>
          <w:u w:val="none"/>
          <w:lang w:val="fr-FR"/>
        </w:rPr>
        <w:t xml:space="preserve">The modified lines </w:t>
      </w:r>
      <w:r w:rsidR="00E91AB8" w:rsidRPr="00E91AB8">
        <w:rPr>
          <w:rStyle w:val="Hyperlink"/>
          <w:rFonts w:ascii="Verdana" w:hAnsi="Verdana" w:cs="Verdana"/>
          <w:color w:val="2F5496"/>
          <w:u w:val="none"/>
          <w:lang w:val="fr-FR"/>
        </w:rPr>
        <w:t xml:space="preserve">are marked as </w:t>
      </w:r>
      <w:r>
        <w:rPr>
          <w:rStyle w:val="Hyperlink"/>
          <w:rFonts w:ascii="Verdana" w:hAnsi="Verdana" w:cs="Verdana"/>
          <w:color w:val="2F5496"/>
          <w:u w:val="none"/>
          <w:lang w:val="fr-FR"/>
        </w:rPr>
        <w:t xml:space="preserve">hightlighted and </w:t>
      </w:r>
      <w:r w:rsidR="00A53CDC">
        <w:rPr>
          <w:rStyle w:val="Hyperlink"/>
          <w:rFonts w:ascii="Verdana" w:hAnsi="Verdana" w:cs="Verdana"/>
          <w:color w:val="2F5496"/>
          <w:u w:val="none"/>
          <w:lang w:val="fr-FR"/>
        </w:rPr>
        <w:t>bold inline</w:t>
      </w:r>
      <w:r w:rsidR="00E91AB8" w:rsidRPr="00E91AB8">
        <w:rPr>
          <w:rStyle w:val="Hyperlink"/>
          <w:rFonts w:ascii="Verdana" w:hAnsi="Verdana" w:cs="Verdana"/>
          <w:color w:val="2F5496"/>
          <w:u w:val="none"/>
          <w:lang w:val="fr-FR"/>
        </w:rPr>
        <w:t>:</w:t>
      </w:r>
    </w:p>
    <w:p w:rsidR="00EF7AE7" w:rsidRPr="00EF7AE7" w:rsidRDefault="00EF7AE7" w:rsidP="00EF7AE7">
      <w:pPr>
        <w:pStyle w:val="BodyText"/>
        <w:rPr>
          <w:rStyle w:val="Hyperlink"/>
          <w:rFonts w:ascii="Verdana" w:hAnsi="Verdana" w:cs="Verdana"/>
          <w:color w:val="2F5496"/>
          <w:sz w:val="20"/>
          <w:u w:val="none"/>
          <w:lang w:val="fr-FR"/>
        </w:rPr>
      </w:pPr>
    </w:p>
    <w:p w:rsidR="00577C18" w:rsidRPr="00E91AB8" w:rsidRDefault="00577C18" w:rsidP="00577C18">
      <w:pPr>
        <w:pStyle w:val="BodyText"/>
        <w:rPr>
          <w:rStyle w:val="Hyperlink"/>
          <w:rFonts w:ascii="Calibri" w:hAnsi="Calibri" w:cs="Calibri"/>
          <w:b/>
          <w:i/>
          <w:color w:val="0070C0"/>
          <w:sz w:val="20"/>
          <w:u w:val="none"/>
          <w:lang w:val="fr-FR"/>
        </w:rPr>
      </w:pPr>
      <w:r w:rsidRPr="00577C18">
        <w:rPr>
          <w:rStyle w:val="Hyperlink"/>
          <w:rFonts w:ascii="Calibri" w:hAnsi="Calibri" w:cs="Calibri"/>
          <w:b/>
          <w:i/>
          <w:color w:val="0070C0"/>
          <w:sz w:val="20"/>
          <w:highlight w:val="yellow"/>
          <w:u w:val="none"/>
          <w:lang w:val="fr-FR"/>
        </w:rPr>
        <w:t>MACHINE ??= "jgqemux86v1"</w:t>
      </w:r>
    </w:p>
    <w:p w:rsidR="00577C18" w:rsidRPr="00E91AB8" w:rsidRDefault="00577C18" w:rsidP="00577C18">
      <w:pPr>
        <w:pStyle w:val="BodyText"/>
        <w:rPr>
          <w:rStyle w:val="Hyperlink"/>
          <w:rFonts w:ascii="Calibri" w:hAnsi="Calibri" w:cs="Calibri"/>
          <w:b/>
          <w:i/>
          <w:color w:val="0070C0"/>
          <w:sz w:val="20"/>
          <w:u w:val="none"/>
          <w:lang w:val="fr-FR"/>
        </w:rPr>
      </w:pPr>
      <w:r w:rsidRPr="00577C18">
        <w:rPr>
          <w:rStyle w:val="Hyperlink"/>
          <w:rFonts w:ascii="Calibri" w:hAnsi="Calibri" w:cs="Calibri"/>
          <w:b/>
          <w:i/>
          <w:color w:val="0070C0"/>
          <w:sz w:val="20"/>
          <w:highlight w:val="yellow"/>
          <w:u w:val="none"/>
          <w:lang w:val="fr-FR"/>
        </w:rPr>
        <w:t>PACKAGE_CLASSES ?= "package_deb"</w:t>
      </w:r>
    </w:p>
    <w:p w:rsidR="00577C18" w:rsidRPr="00E91AB8" w:rsidRDefault="00577C18" w:rsidP="00577C18">
      <w:pPr>
        <w:pStyle w:val="BodyText"/>
        <w:rPr>
          <w:rStyle w:val="Hyperlink"/>
          <w:rFonts w:ascii="Calibri" w:hAnsi="Calibri" w:cs="Calibri"/>
          <w:b/>
          <w:i/>
          <w:color w:val="0070C0"/>
          <w:sz w:val="20"/>
          <w:u w:val="none"/>
          <w:lang w:val="fr-FR"/>
        </w:rPr>
      </w:pPr>
      <w:r w:rsidRPr="00577C18">
        <w:rPr>
          <w:rStyle w:val="Hyperlink"/>
          <w:rFonts w:ascii="Calibri" w:hAnsi="Calibri" w:cs="Calibri"/>
          <w:b/>
          <w:i/>
          <w:color w:val="0070C0"/>
          <w:sz w:val="20"/>
          <w:highlight w:val="yellow"/>
          <w:u w:val="none"/>
          <w:lang w:val="fr-FR"/>
        </w:rPr>
        <w:t>EXTRA_IMAGE_FEATURES ?= "debug-tweaks"</w:t>
      </w:r>
    </w:p>
    <w:p w:rsidR="00577C18" w:rsidRPr="00E91AB8" w:rsidRDefault="00577C18" w:rsidP="00577C18">
      <w:pPr>
        <w:pStyle w:val="BodyText"/>
        <w:rPr>
          <w:rStyle w:val="Hyperlink"/>
          <w:rFonts w:ascii="Calibri" w:hAnsi="Calibri" w:cs="Calibri"/>
          <w:b/>
          <w:i/>
          <w:color w:val="0070C0"/>
          <w:sz w:val="20"/>
          <w:u w:val="none"/>
          <w:lang w:val="fr-FR"/>
        </w:rPr>
      </w:pPr>
      <w:r w:rsidRPr="00577C18">
        <w:rPr>
          <w:rStyle w:val="Hyperlink"/>
          <w:rFonts w:ascii="Calibri" w:hAnsi="Calibri" w:cs="Calibri"/>
          <w:b/>
          <w:i/>
          <w:color w:val="0070C0"/>
          <w:sz w:val="20"/>
          <w:highlight w:val="yellow"/>
          <w:u w:val="none"/>
          <w:lang w:val="fr-FR"/>
        </w:rPr>
        <w:t>IMAGE_INSTALL_append = " consul064386binv1"</w:t>
      </w:r>
    </w:p>
    <w:p w:rsidR="00EF7AE7" w:rsidRPr="00EF7AE7" w:rsidRDefault="00EF7AE7" w:rsidP="00EF7AE7">
      <w:pPr>
        <w:pStyle w:val="BodyText"/>
        <w:rPr>
          <w:rStyle w:val="Hyperlink"/>
          <w:rFonts w:ascii="Verdana" w:hAnsi="Verdana" w:cs="Verdana"/>
          <w:color w:val="2F5496"/>
          <w:sz w:val="20"/>
          <w:u w:val="none"/>
          <w:lang w:val="fr-FR"/>
        </w:rPr>
      </w:pPr>
    </w:p>
    <w:p w:rsidR="00EF7AE7" w:rsidRPr="00EF7AE7" w:rsidRDefault="00EF7AE7" w:rsidP="00EF7AE7">
      <w:pPr>
        <w:pStyle w:val="BodyText"/>
        <w:rPr>
          <w:rStyle w:val="Hyperlink"/>
          <w:rFonts w:ascii="Verdana" w:hAnsi="Verdana" w:cs="Verdana"/>
          <w:color w:val="2F5496"/>
          <w:sz w:val="20"/>
          <w:u w:val="none"/>
          <w:lang w:val="fr-FR"/>
        </w:rPr>
      </w:pP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sam1@samlp1 192.168.2.3 ~/pers/test_proj1/yocto/poky/krogoth2.1/poky/ignorecase [Tue May 17  0:04:23]</w:t>
      </w:r>
    </w:p>
    <w:p w:rsidR="00EF7AE7" w:rsidRPr="00EF7AE7" w:rsidRDefault="00EF7AE7" w:rsidP="00EF7AE7">
      <w:pPr>
        <w:pStyle w:val="BodyText"/>
        <w:rPr>
          <w:rStyle w:val="Hyperlink"/>
          <w:rFonts w:ascii="Calibri" w:hAnsi="Calibri" w:cs="Calibri"/>
          <w:i/>
          <w:color w:val="0070C0"/>
          <w:sz w:val="20"/>
          <w:u w:val="none"/>
          <w:lang w:val="fr-FR"/>
        </w:rPr>
      </w:pP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xml:space="preserve">$ cat conf/local.conf </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This file is your local configuration file and is where all local user settings</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are placed. The comments in this file give some guide to the options a new user</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to the system might want to change but pretty much any configuration option can</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be set in this file. More adventurous users can look at local.conf.extended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which contains other examples of configuration which can be placed in this file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but new users likely won't need any of them initially.</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Lines starting with the '#' character are commented out and in some cases the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default values are provided as comments to show people example syntax. Enabling</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the option is a question of removing the # character and making any change to the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variable as required.</w:t>
      </w:r>
    </w:p>
    <w:p w:rsidR="00EF7AE7" w:rsidRPr="00EF7AE7" w:rsidRDefault="00EF7AE7" w:rsidP="00EF7AE7">
      <w:pPr>
        <w:pStyle w:val="BodyText"/>
        <w:rPr>
          <w:rStyle w:val="Hyperlink"/>
          <w:rFonts w:ascii="Calibri" w:hAnsi="Calibri" w:cs="Calibri"/>
          <w:i/>
          <w:color w:val="0070C0"/>
          <w:sz w:val="20"/>
          <w:u w:val="none"/>
          <w:lang w:val="fr-FR"/>
        </w:rPr>
      </w:pP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Machine Selection</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You need to select a specific machine to target the build with. There are a selection</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of emulated machines available which can boot and run in the QEMU emulator:</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#MACHINE ?= "qemuarm"</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#MACHINE ?= "qemuarm64"</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#MACHINE ?= "qemumips"</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#MACHINE ?= "qemumips64"</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#MACHINE ?= "qemuppc"</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#MACHINE ?= "qemux86"</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#MACHINE ?= "qemux86-64"</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xml:space="preserve"># There are also the following hardware board target machines included for </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demonstration purposes:</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#MACHINE ?= "beaglebone"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#MACHINE ?= "genericx86"</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#MACHINE ?= "genericx86-64"</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#MACHINE ?= "mpc8315e-rdb"</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#MACHINE ?= "edgerouter"</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This sets the default machine to be qemux86 if no other machine is selected: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#default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#MACHINE ??= "qemux86"</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#for custom qemu build</w:t>
      </w:r>
    </w:p>
    <w:p w:rsidR="00EF7AE7" w:rsidRPr="00E91AB8" w:rsidRDefault="00EF7AE7" w:rsidP="00EF7AE7">
      <w:pPr>
        <w:pStyle w:val="BodyText"/>
        <w:rPr>
          <w:rStyle w:val="Hyperlink"/>
          <w:rFonts w:ascii="Calibri" w:hAnsi="Calibri" w:cs="Calibri"/>
          <w:b/>
          <w:i/>
          <w:color w:val="0070C0"/>
          <w:sz w:val="20"/>
          <w:u w:val="none"/>
          <w:lang w:val="fr-FR"/>
        </w:rPr>
      </w:pPr>
      <w:r w:rsidRPr="00577C18">
        <w:rPr>
          <w:rStyle w:val="Hyperlink"/>
          <w:rFonts w:ascii="Calibri" w:hAnsi="Calibri" w:cs="Calibri"/>
          <w:b/>
          <w:i/>
          <w:color w:val="0070C0"/>
          <w:sz w:val="20"/>
          <w:highlight w:val="yellow"/>
          <w:u w:val="none"/>
          <w:lang w:val="fr-FR"/>
        </w:rPr>
        <w:t>MACHINE ??= "jgqemux86v1"</w:t>
      </w:r>
    </w:p>
    <w:p w:rsidR="00EF7AE7" w:rsidRPr="00EF7AE7" w:rsidRDefault="00EF7AE7" w:rsidP="00EF7AE7">
      <w:pPr>
        <w:pStyle w:val="BodyText"/>
        <w:rPr>
          <w:rStyle w:val="Hyperlink"/>
          <w:rFonts w:ascii="Calibri" w:hAnsi="Calibri" w:cs="Calibri"/>
          <w:i/>
          <w:color w:val="0070C0"/>
          <w:sz w:val="20"/>
          <w:u w:val="none"/>
          <w:lang w:val="fr-FR"/>
        </w:rPr>
      </w:pP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lastRenderedPageBreak/>
        <w:t># Where to place downloads</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During a first build the system will download many different source code tarballs</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from various upstream projects. This can take a while, particularly if your network</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connection is slow. These are all stored in DL_DIR. When wiping and rebuilding you</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can preserve this directory to speed up this part of subsequent builds. This directory</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is safe to share between multiple builds on the same machine too.</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The default is a downloads directory under TOPDIR which is the build directory.</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#DL_DIR ?= "${TOPDIR}/downloads"</w:t>
      </w:r>
    </w:p>
    <w:p w:rsidR="00EF7AE7" w:rsidRPr="00EF7AE7" w:rsidRDefault="00EF7AE7" w:rsidP="00EF7AE7">
      <w:pPr>
        <w:pStyle w:val="BodyText"/>
        <w:rPr>
          <w:rStyle w:val="Hyperlink"/>
          <w:rFonts w:ascii="Calibri" w:hAnsi="Calibri" w:cs="Calibri"/>
          <w:i/>
          <w:color w:val="0070C0"/>
          <w:sz w:val="20"/>
          <w:u w:val="none"/>
          <w:lang w:val="fr-FR"/>
        </w:rPr>
      </w:pP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Where to place shared-state files</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BitBake has the capability to accelerate builds based on previously built output.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This is done using "shared state" files which can be thought of as cache objects</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and this option determines where those files are placed.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You can wipe out TMPDIR leaving this directory intact and the build would regenerate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from these files if no changes were made to the configuration. If changes were made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to the configuration, only shared state files where the state was still valid would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be used (done using checksums).</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The default is a sstate-cache directory under TOPDIR.</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#SSTATE_DIR ?= "${TOPDIR}/sstate-cache"</w:t>
      </w:r>
    </w:p>
    <w:p w:rsidR="00EF7AE7" w:rsidRPr="00EF7AE7" w:rsidRDefault="00EF7AE7" w:rsidP="00EF7AE7">
      <w:pPr>
        <w:pStyle w:val="BodyText"/>
        <w:rPr>
          <w:rStyle w:val="Hyperlink"/>
          <w:rFonts w:ascii="Calibri" w:hAnsi="Calibri" w:cs="Calibri"/>
          <w:i/>
          <w:color w:val="0070C0"/>
          <w:sz w:val="20"/>
          <w:u w:val="none"/>
          <w:lang w:val="fr-FR"/>
        </w:rPr>
      </w:pP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Where to place the build output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This option specifies where the bulk of the building work should be done and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where BitBake should place its temporary files and output. Keep in mind that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this includes the extraction and compilation of many applications and the toolchain</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which can use Gigabytes of hard disk space.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The default is a tmp directory under TOPDIR.</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#TMPDIR = "${TOPDIR}/tmp"</w:t>
      </w:r>
    </w:p>
    <w:p w:rsidR="00EF7AE7" w:rsidRPr="00EF7AE7" w:rsidRDefault="00EF7AE7" w:rsidP="00EF7AE7">
      <w:pPr>
        <w:pStyle w:val="BodyText"/>
        <w:rPr>
          <w:rStyle w:val="Hyperlink"/>
          <w:rFonts w:ascii="Calibri" w:hAnsi="Calibri" w:cs="Calibri"/>
          <w:i/>
          <w:color w:val="0070C0"/>
          <w:sz w:val="20"/>
          <w:u w:val="none"/>
          <w:lang w:val="fr-FR"/>
        </w:rPr>
      </w:pP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Default policy config</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The distribution setting controls which policy settings are used as defaults.</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The default value is fine for general Yocto project use, at least initially.</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xml:space="preserve"># Ultimately when creating custom policy, people will likely end up subclassing </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these defaults.</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DISTRO ?= "poky"</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As an example of a subclass there is a "bleeding" edge policy configuration</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xml:space="preserve"># where many versions are set to the absolute latest code from the upstream </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source control systems. This is just mentioned here as an example, its not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useful to most new users.</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DISTRO ?= "poky-bleeding"</w:t>
      </w:r>
    </w:p>
    <w:p w:rsidR="00EF7AE7" w:rsidRPr="00EF7AE7" w:rsidRDefault="00EF7AE7" w:rsidP="00EF7AE7">
      <w:pPr>
        <w:pStyle w:val="BodyText"/>
        <w:rPr>
          <w:rStyle w:val="Hyperlink"/>
          <w:rFonts w:ascii="Calibri" w:hAnsi="Calibri" w:cs="Calibri"/>
          <w:i/>
          <w:color w:val="0070C0"/>
          <w:sz w:val="20"/>
          <w:u w:val="none"/>
          <w:lang w:val="fr-FR"/>
        </w:rPr>
      </w:pP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Package Management configuration</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lastRenderedPageBreak/>
        <w:t># This variable lists which packaging formats to enable. Multiple package backends</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can be enabled at once and the first item listed in the variable will be used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to generate the root filesystems.</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Options are: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 'package_deb' for debian style deb files</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 'package_ipk' for ipk files are used by opkg (a debian style embedded package manager)</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 'package_rpm' for rpm style packages</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E.g.: PACKAGE_CLASSES ?= "package_rpm package_deb package_ipk"</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We default to rpm:</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#PACKAGE_CLASSES ?= "package_rpm package_deb package_ipk"</w:t>
      </w:r>
    </w:p>
    <w:p w:rsidR="00EF7AE7" w:rsidRPr="00E91AB8" w:rsidRDefault="00EF7AE7" w:rsidP="00EF7AE7">
      <w:pPr>
        <w:pStyle w:val="BodyText"/>
        <w:rPr>
          <w:rStyle w:val="Hyperlink"/>
          <w:rFonts w:ascii="Calibri" w:hAnsi="Calibri" w:cs="Calibri"/>
          <w:b/>
          <w:i/>
          <w:color w:val="0070C0"/>
          <w:sz w:val="20"/>
          <w:u w:val="none"/>
          <w:lang w:val="fr-FR"/>
        </w:rPr>
      </w:pPr>
      <w:r w:rsidRPr="00577C18">
        <w:rPr>
          <w:rStyle w:val="Hyperlink"/>
          <w:rFonts w:ascii="Calibri" w:hAnsi="Calibri" w:cs="Calibri"/>
          <w:b/>
          <w:i/>
          <w:color w:val="0070C0"/>
          <w:sz w:val="20"/>
          <w:highlight w:val="yellow"/>
          <w:u w:val="none"/>
          <w:lang w:val="fr-FR"/>
        </w:rPr>
        <w:t>PACKAGE_CLASSES ?= "package_deb"</w:t>
      </w:r>
    </w:p>
    <w:p w:rsidR="00EF7AE7" w:rsidRPr="00EF7AE7" w:rsidRDefault="00EF7AE7" w:rsidP="00EF7AE7">
      <w:pPr>
        <w:pStyle w:val="BodyText"/>
        <w:rPr>
          <w:rStyle w:val="Hyperlink"/>
          <w:rFonts w:ascii="Calibri" w:hAnsi="Calibri" w:cs="Calibri"/>
          <w:i/>
          <w:color w:val="0070C0"/>
          <w:sz w:val="20"/>
          <w:u w:val="none"/>
          <w:lang w:val="fr-FR"/>
        </w:rPr>
      </w:pP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SDK target architecture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This variable specifies the architecture to build SDK items for and means</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you can build the SDK packages for architectures other than the machine you are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running the build on (i.e. building i686 packages on an x86_64 host).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Supported values are i686 and x86_64</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#SDKMACHINE ?= "i686"</w:t>
      </w:r>
    </w:p>
    <w:p w:rsidR="00EF7AE7" w:rsidRPr="00EF7AE7" w:rsidRDefault="00EF7AE7" w:rsidP="00EF7AE7">
      <w:pPr>
        <w:pStyle w:val="BodyText"/>
        <w:rPr>
          <w:rStyle w:val="Hyperlink"/>
          <w:rFonts w:ascii="Calibri" w:hAnsi="Calibri" w:cs="Calibri"/>
          <w:i/>
          <w:color w:val="0070C0"/>
          <w:sz w:val="20"/>
          <w:u w:val="none"/>
          <w:lang w:val="fr-FR"/>
        </w:rPr>
      </w:pP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Extra image configuration defaults</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The EXTRA_IMAGE_FEATURES variable allows extra packages to be added to the generated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images. Some of these options are added to certain image types automatically. The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variable can contain the following options:</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"dbg-pkgs"       - add -dbg packages for all installed packages</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(adds symbol information for debugging/profiling)</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"dev-pkgs"       - add -dev packages for all installed packages</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(useful if you want to develop against libs in the image)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"ptest-pkgs"     - add -ptest packages for all ptest-enabled packages</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(useful if you want to run the package test suites)</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"tools-sdk"      - add development tools (gcc, make, pkgconfig etc.)</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"tools-debug"    - add debugging tools (gdb, strace)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"eclipse-debug"  - add Eclipse remote debugging support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"tools-profile"  - add profiling tools (oprofile, lttng, valgrind)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"tools-testapps" - add useful testing tools (ts_print, aplay, arecord etc.)</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"debug-tweaks"   - make an image suitable for development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e.g. ssh root access has a blank password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There are other application targets that can be used here too, see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meta/classes/image.bbclass and meta/classes/core-image.bbclass for more details.</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We default to enabling the debugging tweaks.</w:t>
      </w:r>
    </w:p>
    <w:p w:rsidR="00EF7AE7" w:rsidRDefault="00EF7AE7" w:rsidP="00EF7AE7">
      <w:pPr>
        <w:pStyle w:val="BodyText"/>
        <w:rPr>
          <w:rStyle w:val="Hyperlink"/>
          <w:rFonts w:ascii="Calibri" w:hAnsi="Calibri" w:cs="Calibri"/>
          <w:b/>
          <w:i/>
          <w:color w:val="0070C0"/>
          <w:sz w:val="20"/>
          <w:u w:val="none"/>
          <w:lang w:val="fr-FR"/>
        </w:rPr>
      </w:pPr>
      <w:r w:rsidRPr="00577C18">
        <w:rPr>
          <w:rStyle w:val="Hyperlink"/>
          <w:rFonts w:ascii="Calibri" w:hAnsi="Calibri" w:cs="Calibri"/>
          <w:b/>
          <w:i/>
          <w:color w:val="0070C0"/>
          <w:sz w:val="20"/>
          <w:highlight w:val="yellow"/>
          <w:u w:val="none"/>
          <w:lang w:val="fr-FR"/>
        </w:rPr>
        <w:t>EXTRA_IMAGE_FEATURES ?= "debug-tweaks"</w:t>
      </w:r>
    </w:p>
    <w:p w:rsidR="00577C18" w:rsidRPr="00577C18" w:rsidRDefault="00577C18" w:rsidP="00EF7AE7">
      <w:pPr>
        <w:pStyle w:val="BodyText"/>
        <w:rPr>
          <w:rStyle w:val="Hyperlink"/>
          <w:rFonts w:ascii="Calibri" w:hAnsi="Calibri" w:cs="Calibri"/>
          <w:b/>
          <w:i/>
          <w:color w:val="0070C0"/>
          <w:sz w:val="20"/>
          <w:u w:val="none"/>
          <w:lang w:val="fr-FR"/>
        </w:rPr>
      </w:pP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Additional image features</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The following is a list of additional classes to use when building images which</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enable extra features. Some available options which can be included in this variable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are: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 'buildstats' collect build statistics</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 'image-mklibs' to reduce shared library files size for an image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 'image-prelink' in order to prelink the filesystem image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 'image-swab' to perform host system intrusion detection</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NOTE: if listing mklibs &amp; prelink both, then make sure mklibs is before prelink</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NOTE: mklibs also needs to be explicitly enabled for a given image, see local.conf.extended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image-prelink disabled for now due to issues with IFUNC symbol relocation</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lastRenderedPageBreak/>
        <w:t>USER_CLASSES ?= "buildstats image-mklibs"</w:t>
      </w:r>
    </w:p>
    <w:p w:rsidR="00EF7AE7" w:rsidRPr="00EF7AE7" w:rsidRDefault="00EF7AE7" w:rsidP="00EF7AE7">
      <w:pPr>
        <w:pStyle w:val="BodyText"/>
        <w:rPr>
          <w:rStyle w:val="Hyperlink"/>
          <w:rFonts w:ascii="Calibri" w:hAnsi="Calibri" w:cs="Calibri"/>
          <w:i/>
          <w:color w:val="0070C0"/>
          <w:sz w:val="20"/>
          <w:u w:val="none"/>
          <w:lang w:val="fr-FR"/>
        </w:rPr>
      </w:pP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Runtime testing of images</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The build system can test booting virtual machine images under qemu (an emulator)</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after any root filesystems are created and run tests against those images. To</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enable this uncomment this line. See classes/testimage(-auto).bbclass for</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further details.</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#TEST_IMAGE = "1"</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Interactive shell configuration</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Under certain circumstances the system may need input from you and to do this it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can launch an interactive shell. It needs to do this since the build is</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multithreaded and needs to be able to handle the case where more than one parallel</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process may require the user's attention. The default is iterate over the available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terminal types to find one that works.</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Examples of the occasions this may happen are when resolving patches which cannot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be applied, to use the devshell or the kernel menuconfig</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Supported values are auto, gnome, xfce, rxvt, screen, konsole (KDE 3.x only), none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Note: currently, Konsole support only works for KDE 3.x due to the way</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newer Konsole versions behave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#OE_TERMINAL = "auto"</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By default disable interactive patch resolution (tasks will just fail instead):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PATCHRESOLVE = "noop"</w:t>
      </w:r>
    </w:p>
    <w:p w:rsidR="00EF7AE7" w:rsidRPr="00EF7AE7" w:rsidRDefault="00EF7AE7" w:rsidP="00EF7AE7">
      <w:pPr>
        <w:pStyle w:val="BodyText"/>
        <w:rPr>
          <w:rStyle w:val="Hyperlink"/>
          <w:rFonts w:ascii="Calibri" w:hAnsi="Calibri" w:cs="Calibri"/>
          <w:i/>
          <w:color w:val="0070C0"/>
          <w:sz w:val="20"/>
          <w:u w:val="none"/>
          <w:lang w:val="fr-FR"/>
        </w:rPr>
      </w:pP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Disk Space Monitoring during the build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Monitor the disk space during the build. If there is less that 1GB of space or less</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than 100K inodes in any key build location (TMPDIR, DL_DIR, SSTATE_DIR), gracefully</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shutdown the build. If there is less that 100MB or 1K inodes, perform a hard abort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of the build. The reason for this is that running completely out of space can corrupt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files and damages the build in ways which may not be easily recoverable.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It's necesary to monitor /tmp, if there is no space left the build will fail</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with very exotic errors.</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BB_DISKMON_DIRS = "\</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xml:space="preserve">    STOPTASKS,${TMPDIR},1G,100K \</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xml:space="preserve">    STOPTASKS,${DL_DIR},1G,100K \</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xml:space="preserve">    STOPTASKS,${SSTATE_DIR},1G,100K \</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xml:space="preserve">    STOPTASKS,/tmp,100M,100K \</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xml:space="preserve">    ABORT,${TMPDIR},100M,1K \</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xml:space="preserve">    ABORT,${DL_DIR},100M,1K \</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xml:space="preserve">    ABORT,${SSTATE_DIR},100M,1K \</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xml:space="preserve">    ABORT,/tmp,10M,1K"</w:t>
      </w:r>
    </w:p>
    <w:p w:rsidR="00EF7AE7" w:rsidRPr="00EF7AE7" w:rsidRDefault="00EF7AE7" w:rsidP="00EF7AE7">
      <w:pPr>
        <w:pStyle w:val="BodyText"/>
        <w:rPr>
          <w:rStyle w:val="Hyperlink"/>
          <w:rFonts w:ascii="Calibri" w:hAnsi="Calibri" w:cs="Calibri"/>
          <w:i/>
          <w:color w:val="0070C0"/>
          <w:sz w:val="20"/>
          <w:u w:val="none"/>
          <w:lang w:val="fr-FR"/>
        </w:rPr>
      </w:pP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Shared-state files from other locations</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As mentioned above, shared state files are prebuilt cache data objects which can</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used to accelerate build time. This variable can be used to configure the system</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to search other mirror locations for these objects before it builds the data itself.</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This can be a filesystem directory, or a remote url such as http or ftp. These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would contain the sstate-cache results from previous builds (possibly from other</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lastRenderedPageBreak/>
        <w:t># machines). This variable works like fetcher MIRRORS/PREMIRRORS and points to the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cache locations to check for the shared objects.</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NOTE: if the mirror uses the same structure as SSTATE_DIR, you need to add PATH</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at the end as shown in the examples below. This will be substituted with the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correct path within the directory structure.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#SSTATE_MIRRORS ?= "\</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#file://.* http://someserver.tld/share/sstate/PATH;downloadfilename=PATH \n \</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#file://.* file:///some/local/dir/sstate/PATH"</w:t>
      </w:r>
    </w:p>
    <w:p w:rsidR="00EF7AE7" w:rsidRPr="00EF7AE7" w:rsidRDefault="00EF7AE7" w:rsidP="00EF7AE7">
      <w:pPr>
        <w:pStyle w:val="BodyText"/>
        <w:rPr>
          <w:rStyle w:val="Hyperlink"/>
          <w:rFonts w:ascii="Calibri" w:hAnsi="Calibri" w:cs="Calibri"/>
          <w:i/>
          <w:color w:val="0070C0"/>
          <w:sz w:val="20"/>
          <w:u w:val="none"/>
          <w:lang w:val="fr-FR"/>
        </w:rPr>
      </w:pPr>
    </w:p>
    <w:p w:rsidR="00EF7AE7" w:rsidRPr="00EF7AE7" w:rsidRDefault="00EF7AE7" w:rsidP="00EF7AE7">
      <w:pPr>
        <w:pStyle w:val="BodyText"/>
        <w:rPr>
          <w:rStyle w:val="Hyperlink"/>
          <w:rFonts w:ascii="Calibri" w:hAnsi="Calibri" w:cs="Calibri"/>
          <w:i/>
          <w:color w:val="0070C0"/>
          <w:sz w:val="20"/>
          <w:u w:val="none"/>
          <w:lang w:val="fr-FR"/>
        </w:rPr>
      </w:pP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Qemu configuration</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By default qemu will build with a builtin VNC server where graphical output can be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seen. The two lines below enable the SDL backend too. By default libsdl-native will</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be built, if you want to use your host's libSDL instead of the minimal libsdl built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by libsdl-native then uncomment the ASSUME_PROVIDED line below.</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PACKAGECONFIG_append_pn-qemu-native = " sdl"</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PACKAGECONFIG_append_pn-nativesdk-qemu = " sdl"</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#ASSUME_PROVIDED += "libsdl-native"</w:t>
      </w:r>
    </w:p>
    <w:p w:rsidR="00EF7AE7" w:rsidRPr="00EF7AE7" w:rsidRDefault="00EF7AE7" w:rsidP="00EF7AE7">
      <w:pPr>
        <w:pStyle w:val="BodyText"/>
        <w:rPr>
          <w:rStyle w:val="Hyperlink"/>
          <w:rFonts w:ascii="Calibri" w:hAnsi="Calibri" w:cs="Calibri"/>
          <w:i/>
          <w:color w:val="0070C0"/>
          <w:sz w:val="20"/>
          <w:u w:val="none"/>
          <w:lang w:val="fr-FR"/>
        </w:rPr>
      </w:pP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CONF_VERSION is increased each time build/conf/ changes incompatibly and is used to</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track the version of this file when it was generated. This can safely be ignored if</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this doesn't mean anything to you.</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CONF_VERSION = "1"</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INHERIT += "rm_work"</w:t>
      </w:r>
    </w:p>
    <w:p w:rsidR="00EF7AE7" w:rsidRPr="00E91AB8" w:rsidRDefault="00EF7AE7" w:rsidP="00EF7AE7">
      <w:pPr>
        <w:pStyle w:val="BodyText"/>
        <w:rPr>
          <w:rStyle w:val="Hyperlink"/>
          <w:rFonts w:ascii="Calibri" w:hAnsi="Calibri" w:cs="Calibri"/>
          <w:b/>
          <w:i/>
          <w:color w:val="0070C0"/>
          <w:sz w:val="20"/>
          <w:u w:val="none"/>
          <w:lang w:val="fr-FR"/>
        </w:rPr>
      </w:pPr>
      <w:r w:rsidRPr="00577C18">
        <w:rPr>
          <w:rStyle w:val="Hyperlink"/>
          <w:rFonts w:ascii="Calibri" w:hAnsi="Calibri" w:cs="Calibri"/>
          <w:b/>
          <w:i/>
          <w:color w:val="0070C0"/>
          <w:sz w:val="20"/>
          <w:highlight w:val="yellow"/>
          <w:u w:val="none"/>
          <w:lang w:val="fr-FR"/>
        </w:rPr>
        <w:t>IMAGE_INSTALL_append = " consul064386binv1"</w:t>
      </w:r>
    </w:p>
    <w:p w:rsidR="00EF7AE7" w:rsidRPr="00EF7AE7" w:rsidRDefault="00EF7AE7" w:rsidP="00EF7AE7">
      <w:pPr>
        <w:pStyle w:val="BodyText"/>
        <w:rPr>
          <w:rStyle w:val="Hyperlink"/>
          <w:rFonts w:ascii="Calibri" w:hAnsi="Calibri" w:cs="Calibri"/>
          <w:i/>
          <w:color w:val="0070C0"/>
          <w:sz w:val="20"/>
          <w:u w:val="none"/>
          <w:lang w:val="fr-FR"/>
        </w:rPr>
      </w:pPr>
    </w:p>
    <w:p w:rsidR="0076588A" w:rsidRDefault="0076588A" w:rsidP="00EF7AE7">
      <w:pPr>
        <w:pStyle w:val="BodyText"/>
        <w:rPr>
          <w:rStyle w:val="Hyperlink"/>
          <w:rFonts w:ascii="Calibri" w:hAnsi="Calibri" w:cs="Calibri"/>
          <w:i/>
          <w:color w:val="0070C0"/>
          <w:sz w:val="20"/>
          <w:u w:val="none"/>
          <w:lang w:val="fr-FR"/>
        </w:rPr>
      </w:pPr>
    </w:p>
    <w:p w:rsidR="00B8572A" w:rsidRPr="00EF7AE7" w:rsidRDefault="009A6F6E" w:rsidP="00F15C51">
      <w:pPr>
        <w:pStyle w:val="Heading2"/>
        <w:rPr>
          <w:rStyle w:val="Hyperlink"/>
          <w:rFonts w:ascii="Calibri" w:hAnsi="Calibri" w:cs="Calibri"/>
          <w:i/>
          <w:color w:val="0070C0"/>
          <w:sz w:val="20"/>
          <w:u w:val="none"/>
          <w:lang w:val="fr-FR"/>
        </w:rPr>
      </w:pPr>
      <w:bookmarkStart w:id="23" w:name="_Toc456289310"/>
      <w:r>
        <w:rPr>
          <w:color w:val="1F497D"/>
        </w:rPr>
        <w:t>2</w:t>
      </w:r>
      <w:r w:rsidR="00B8572A" w:rsidRPr="00F15C51">
        <w:rPr>
          <w:color w:val="1F497D"/>
        </w:rPr>
        <w:t xml:space="preserve">.5 </w:t>
      </w:r>
      <w:r w:rsidR="00A53CDC">
        <w:rPr>
          <w:color w:val="1F497D"/>
        </w:rPr>
        <w:t xml:space="preserve">Using </w:t>
      </w:r>
      <w:r w:rsidR="00B8572A" w:rsidRPr="00F15C51">
        <w:rPr>
          <w:color w:val="1F497D"/>
        </w:rPr>
        <w:t>meta/recipes-sato/images/core-image-sato.bb</w:t>
      </w:r>
      <w:r w:rsidR="00B8572A" w:rsidRPr="00DE0637">
        <w:rPr>
          <w:rStyle w:val="Hyperlink"/>
          <w:color w:val="1F497D"/>
          <w:kern w:val="32"/>
          <w:sz w:val="24"/>
          <w:szCs w:val="24"/>
          <w:u w:val="none"/>
        </w:rPr>
        <w:t xml:space="preserve"> for new image building</w:t>
      </w:r>
      <w:r w:rsidR="00B8572A" w:rsidRPr="00B8572A">
        <w:rPr>
          <w:rStyle w:val="Hyperlink"/>
          <w:rFonts w:ascii="Verdana" w:hAnsi="Verdana" w:cs="Verdana"/>
          <w:color w:val="2F5496"/>
          <w:sz w:val="20"/>
          <w:u w:val="none"/>
          <w:lang w:val="fr-FR"/>
        </w:rPr>
        <w:t>:</w:t>
      </w:r>
      <w:bookmarkEnd w:id="23"/>
    </w:p>
    <w:p w:rsidR="00EF7AE7" w:rsidRPr="00EF7AE7" w:rsidRDefault="00EF7AE7" w:rsidP="00EF7AE7">
      <w:pPr>
        <w:pStyle w:val="BodyText"/>
        <w:rPr>
          <w:rStyle w:val="Hyperlink"/>
          <w:rFonts w:ascii="Calibri" w:hAnsi="Calibri" w:cs="Calibri"/>
          <w:i/>
          <w:color w:val="0070C0"/>
          <w:sz w:val="20"/>
          <w:u w:val="none"/>
          <w:lang w:val="fr-FR"/>
        </w:rPr>
      </w:pP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cat meta/recipes-sato/images/core-image-sato.bb</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DESCRIPTION = "Image with Sato, a mobile environment and visual style for \</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mobile devices. The image supports X11 with a Sato theme, Pimlico \</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applications, and contains terminal, editor, and file manager."</w:t>
      </w:r>
    </w:p>
    <w:p w:rsidR="00EF7AE7" w:rsidRPr="00EF7AE7" w:rsidRDefault="00EF7AE7" w:rsidP="00EF7AE7">
      <w:pPr>
        <w:pStyle w:val="BodyText"/>
        <w:rPr>
          <w:rStyle w:val="Hyperlink"/>
          <w:rFonts w:ascii="Calibri" w:hAnsi="Calibri" w:cs="Calibri"/>
          <w:i/>
          <w:color w:val="0070C0"/>
          <w:sz w:val="20"/>
          <w:u w:val="none"/>
          <w:lang w:val="fr-FR"/>
        </w:rPr>
      </w:pP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IMAGE_FEATURES += "splash x11-base x11-sato ssh-server-dropbear hwcodecs"</w:t>
      </w:r>
    </w:p>
    <w:p w:rsidR="00EF7AE7" w:rsidRPr="00EF7AE7" w:rsidRDefault="00EF7AE7" w:rsidP="00EF7AE7">
      <w:pPr>
        <w:pStyle w:val="BodyText"/>
        <w:rPr>
          <w:rStyle w:val="Hyperlink"/>
          <w:rFonts w:ascii="Calibri" w:hAnsi="Calibri" w:cs="Calibri"/>
          <w:i/>
          <w:color w:val="0070C0"/>
          <w:sz w:val="20"/>
          <w:u w:val="none"/>
          <w:lang w:val="fr-FR"/>
        </w:rPr>
      </w:pP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LICENSE = "MIT"</w:t>
      </w:r>
    </w:p>
    <w:p w:rsidR="00EF7AE7" w:rsidRPr="00EF7AE7" w:rsidRDefault="00EF7AE7" w:rsidP="00EF7AE7">
      <w:pPr>
        <w:pStyle w:val="BodyText"/>
        <w:rPr>
          <w:rStyle w:val="Hyperlink"/>
          <w:rFonts w:ascii="Calibri" w:hAnsi="Calibri" w:cs="Calibri"/>
          <w:i/>
          <w:color w:val="0070C0"/>
          <w:sz w:val="20"/>
          <w:u w:val="none"/>
          <w:lang w:val="fr-FR"/>
        </w:rPr>
      </w:pP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inherit core-image</w:t>
      </w:r>
    </w:p>
    <w:p w:rsidR="00EF7AE7" w:rsidRPr="00EF7AE7" w:rsidRDefault="00EF7AE7" w:rsidP="00EF7AE7">
      <w:pPr>
        <w:pStyle w:val="BodyText"/>
        <w:rPr>
          <w:rStyle w:val="Hyperlink"/>
          <w:rFonts w:ascii="Calibri" w:hAnsi="Calibri" w:cs="Calibri"/>
          <w:i/>
          <w:color w:val="0070C0"/>
          <w:sz w:val="20"/>
          <w:u w:val="none"/>
          <w:lang w:val="fr-FR"/>
        </w:rPr>
      </w:pP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IMAGE_INSTALL += "consul064386binv1 packagegroup-core-x11-sato-games"</w:t>
      </w:r>
    </w:p>
    <w:p w:rsidR="00EF7AE7" w:rsidRPr="00EF7AE7" w:rsidRDefault="00EF7AE7" w:rsidP="00EF7AE7">
      <w:pPr>
        <w:pStyle w:val="BodyText"/>
        <w:rPr>
          <w:rStyle w:val="Hyperlink"/>
          <w:rFonts w:ascii="Calibri" w:hAnsi="Calibri" w:cs="Calibri"/>
          <w:i/>
          <w:color w:val="0070C0"/>
          <w:sz w:val="20"/>
          <w:u w:val="none"/>
          <w:lang w:val="fr-FR"/>
        </w:rPr>
      </w:pPr>
    </w:p>
    <w:p w:rsidR="00EF7AE7" w:rsidRPr="00EF7AE7" w:rsidRDefault="00EF7AE7" w:rsidP="00EF7AE7">
      <w:pPr>
        <w:pStyle w:val="BodyText"/>
        <w:rPr>
          <w:rStyle w:val="Hyperlink"/>
          <w:rFonts w:ascii="Calibri" w:hAnsi="Calibri" w:cs="Calibri"/>
          <w:i/>
          <w:color w:val="0070C0"/>
          <w:sz w:val="20"/>
          <w:u w:val="none"/>
          <w:lang w:val="fr-FR"/>
        </w:rPr>
      </w:pPr>
    </w:p>
    <w:p w:rsidR="00EF7AE7" w:rsidRPr="00EF7AE7" w:rsidRDefault="009A6F6E" w:rsidP="00F15C51">
      <w:pPr>
        <w:pStyle w:val="Heading2"/>
        <w:rPr>
          <w:rStyle w:val="Hyperlink"/>
          <w:rFonts w:ascii="Calibri" w:hAnsi="Calibri" w:cs="Calibri"/>
          <w:i/>
          <w:color w:val="0070C0"/>
          <w:sz w:val="20"/>
          <w:u w:val="none"/>
          <w:lang w:val="fr-FR"/>
        </w:rPr>
      </w:pPr>
      <w:bookmarkStart w:id="24" w:name="_Toc456289311"/>
      <w:r>
        <w:rPr>
          <w:rStyle w:val="Hyperlink"/>
          <w:color w:val="1F497D"/>
          <w:kern w:val="32"/>
          <w:szCs w:val="24"/>
          <w:u w:val="none"/>
        </w:rPr>
        <w:t>2</w:t>
      </w:r>
      <w:r w:rsidR="0076588A" w:rsidRPr="00F15C51">
        <w:rPr>
          <w:rStyle w:val="Hyperlink"/>
          <w:color w:val="1F497D"/>
          <w:kern w:val="32"/>
          <w:szCs w:val="24"/>
          <w:u w:val="none"/>
        </w:rPr>
        <w:t>.6</w:t>
      </w:r>
      <w:r w:rsidR="002672D1" w:rsidRPr="00F15C51">
        <w:rPr>
          <w:rStyle w:val="Hyperlink"/>
          <w:color w:val="1F497D"/>
          <w:kern w:val="32"/>
          <w:sz w:val="24"/>
          <w:szCs w:val="24"/>
          <w:u w:val="none"/>
        </w:rPr>
        <w:t xml:space="preserve"> </w:t>
      </w:r>
      <w:r w:rsidR="0076588A" w:rsidRPr="00F15C51">
        <w:rPr>
          <w:rStyle w:val="Hyperlink"/>
          <w:color w:val="1F497D"/>
          <w:kern w:val="32"/>
          <w:szCs w:val="24"/>
          <w:u w:val="none"/>
        </w:rPr>
        <w:t>B</w:t>
      </w:r>
      <w:r w:rsidR="002672D1" w:rsidRPr="00F15C51">
        <w:rPr>
          <w:rStyle w:val="Hyperlink"/>
          <w:color w:val="1F497D"/>
          <w:kern w:val="32"/>
          <w:sz w:val="24"/>
          <w:szCs w:val="24"/>
          <w:u w:val="none"/>
        </w:rPr>
        <w:t>uilding the new image jgqemux86v1 with recipe consul064386binv1</w:t>
      </w:r>
      <w:r w:rsidR="002672D1" w:rsidRPr="002672D1">
        <w:rPr>
          <w:rStyle w:val="Hyperlink"/>
          <w:rFonts w:ascii="Verdana" w:hAnsi="Verdana" w:cs="Verdana"/>
          <w:color w:val="2F5496"/>
          <w:sz w:val="20"/>
          <w:u w:val="none"/>
          <w:lang w:val="fr-FR"/>
        </w:rPr>
        <w:t>:</w:t>
      </w:r>
      <w:bookmarkEnd w:id="24"/>
    </w:p>
    <w:p w:rsidR="00EF7AE7" w:rsidRPr="00EF7AE7" w:rsidRDefault="00EF7AE7" w:rsidP="00EF7AE7">
      <w:pPr>
        <w:pStyle w:val="BodyText"/>
        <w:rPr>
          <w:rStyle w:val="Hyperlink"/>
          <w:rFonts w:ascii="Calibri" w:hAnsi="Calibri" w:cs="Calibri"/>
          <w:i/>
          <w:color w:val="0070C0"/>
          <w:sz w:val="20"/>
          <w:u w:val="none"/>
          <w:lang w:val="fr-FR"/>
        </w:rPr>
      </w:pP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bitbake core-image-sato 2&gt;&amp;1 | tee output15</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Parsing recipes...done.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Parsing of 872 .bb files complete (0 cached, 872 parsed). 1302 targets, 48 skipped, 0 masked, 0 errors.</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Resolving any missing task queue dependencies</w:t>
      </w:r>
    </w:p>
    <w:p w:rsidR="00EF7AE7" w:rsidRPr="00EF7AE7" w:rsidRDefault="00EF7AE7" w:rsidP="00EF7AE7">
      <w:pPr>
        <w:pStyle w:val="BodyText"/>
        <w:rPr>
          <w:rStyle w:val="Hyperlink"/>
          <w:rFonts w:ascii="Calibri" w:hAnsi="Calibri" w:cs="Calibri"/>
          <w:i/>
          <w:color w:val="0070C0"/>
          <w:sz w:val="20"/>
          <w:u w:val="none"/>
          <w:lang w:val="fr-FR"/>
        </w:rPr>
      </w:pP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Build Configuration:</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BB_VERSION        = "1.30.0"</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BUILD_SYS         = "x86_64-linux"</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lastRenderedPageBreak/>
        <w:t>NATIVELSBSTRING   = "universal"</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TARGET_SYS        = "i586-poky-linux"</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MACHINE           = "jgqemux86v1"</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DISTRO            = "poky"</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DISTRO_VERSION    = "2.1"</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TUNE_FEATURES     = "m32 i586"</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TARGET_FPU        = ""</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xml:space="preserve">meta              </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xml:space="preserve">meta-poky         </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xml:space="preserve">meta-yocto-bsp    </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xml:space="preserve">workspace         </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meta-jgqemux86v1  = "krogoth:75ca53211488a3e268037a44ee2a7ac5c7181bd2"</w:t>
      </w:r>
    </w:p>
    <w:p w:rsidR="00EF7AE7" w:rsidRPr="00EF7AE7" w:rsidRDefault="00EF7AE7" w:rsidP="00EF7AE7">
      <w:pPr>
        <w:pStyle w:val="BodyText"/>
        <w:rPr>
          <w:rStyle w:val="Hyperlink"/>
          <w:rFonts w:ascii="Calibri" w:hAnsi="Calibri" w:cs="Calibri"/>
          <w:i/>
          <w:color w:val="0070C0"/>
          <w:sz w:val="20"/>
          <w:u w:val="none"/>
          <w:lang w:val="fr-FR"/>
        </w:rPr>
      </w:pP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Preparing RunQueue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Executing SetScene Tasks</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Running setscene task 1741 of 2054 (/home/sam1/pers/test_proj1/yocto/poky/krogoth2.1/poky/meta/recipes-kernel/linux/linux-yocto_4.4.bb, do_package_write_deb_setscene)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Running setscene task 1743 of 2054 (/home/sam1/pers/test_proj1/yocto/poky/krogoth2.1/poky/meta/recipes-core/packagegroups/packagegroup-core-boot.bb, do_package_write_deb_setscene)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Running setscene task 1744 of 2054 (/home/sam1/pers/test_proj1/yocto/poky/krogoth2.1/poky/meta/recipes-core/packagegroups/packagegroup-base.bb, do_package_write_deb_setscene)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Running setscene task 1745 of 2054 (/home/sam1/pers/test_proj1/yocto/poky/krogoth2.1/poky/meta/recipes-sato/packagegroups/packagegroup-core-x11-sato.bb, do_package_write_deb_setscene)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packagegroup-core-boot-1.0-r17: task do_package_write_deb_setscene: Started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linux-yocto-4.4.3+gitAUTOINC+d6ee402d46_578ff2a886-r0.1: task do_package_write_deb_setscene: Started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packagegroup-base-1.0-r83: task do_package_write_deb_setscene: Started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packagegroup-core-x11-sato-1.0-r33: task do_package_write_deb_setscene: Started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packagegroup-core-boot-1.0-r17: task do_package_write_deb_setscene: Succeeded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Running setscene task 1761 of 2054 (/home/sam1/pers/test_proj1/yocto/poky/krogoth2.1/poky/meta/recipes-core/base-files/base-files_3.0.14.bb, do_package_write_deb_setscene)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packagegroup-core-x11-sato-1.0-r33: task do_package_write_deb_setscene: Succeeded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packagegroup-base-1.0-r83: task do_package_write_deb_setscene: Succeeded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linux-yocto-4.4.3+gitAUTOINC+d6ee402d46_578ff2a886-r0.1: task do_package_write_deb_setscene: Succeeded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Running setscene task 1766 of 2054 (/home/sam1/pers/test_proj1/yocto/poky/krogoth2.1/poky/meta/recipes-core/busybox/busybox_1.24.1.bb, do_package_write_deb_setscene)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Running setscene task 1768 of 2054 (/home/sam1/pers/test_proj1/yocto/poky/krogoth2.1/poky/meta/recipes-core/init-ifupdown/init-ifupdown_1.0.bb, do_package_write_deb_setscene)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Running setscene task 1788 of 2054 (/home/sam1/pers/test_proj1/yocto/poky/krogoth2.1/poky/meta/recipes-sato/matchbox-sato/matchbox-session-sato_0.1.bb, do_package_write_deb_setscene)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base-files-3.0.14-r89: task do_package_write_deb_setscene: Started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init-ifupdown-1.0-r7: task do_package_write_deb_setscene: Started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matchbox-session-sato-0.1-r30: task do_package_write_deb_setscene: Started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base-files-3.0.14-r89: task do_package_write_deb_setscene: Succeeded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init-ifupdown-1.0-r7: task do_package_write_deb_setscene: Succeeded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Running setscene task 1804 of 2054 (/home/sam1/pers/test_proj1/yocto/poky/krogoth2.1/poky/meta/recipes-multimedia/gstreamer/gst-player_git.bb, do_package_write_deb_setscene)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busybox-1.24.1-r0: task do_package_write_deb_setscene: Started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lastRenderedPageBreak/>
        <w:t>NOTE: recipe matchbox-session-sato-0.1-r30: task do_package_write_deb_setscene: Succeeded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Running setscene task 1809 of 2054 (/home/sam1/pers/test_proj1/yocto/poky/krogoth2.1/poky/meta/recipes-graphics/packagegroups/packagegroup-core-x11-xserver.bb, do_package_write_deb_setscene)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Running setscene task 1812 of 2054 (/home/sam1/pers/test_proj1/yocto/poky/krogoth2.1/poky/meta/recipes-bsp/pointercal/pointercal_0.0.bb, do_package_write_deb_setscene)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busybox-1.24.1-r0: task do_package_write_deb_setscene: Succeeded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pointercal-0.0-r11: task do_package_write_deb_setscene: Started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packagegroup-core-x11-xserver-1.0-r40: task do_package_write_deb_setscene: Started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gst-player-git-r0: task do_package_write_deb_setscene: Started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Running setscene task 1872 of 2054 (/home/sam1/pers/test_proj1/yocto/poky/krogoth2.1/poky/meta/recipes-multimedia/gstreamer/gstreamer1.0_1.6.3.bb, do_package_write_deb_setscene)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pointercal-0.0-r11: task do_package_write_deb_setscene: Succeeded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packagegroup-core-x11-xserver-1.0-r40: task do_package_write_deb_setscene: Succeeded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Running setscene task 1875 of 2054 (/home/sam1/pers/test_proj1/yocto/poky/krogoth2.1/poky/meta/recipes-multimedia/gstreamer/gstreamer1.0-plugins-base_1.6.3.bb, do_package_write_deb_setscene)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gst-player-git-r0: task do_package_write_deb_setscene: Succeeded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Running setscene task 1885 of 2054 (/home/sam1/pers/test_proj1/yocto/poky/krogoth2.1/poky/meta/recipes-core/sysvinit/sysvinit-inittab_2.88dsf.bb, do_package_write_deb_setscene)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Running setscene task 1890 of 2054 (/home/sam1/pers/test_proj1/yocto/poky/krogoth2.1/poky/meta/recipes-bsp/formfactor/formfactor_0.0.bb, do_package_write_deb_setscene)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gstreamer1.0-1.6.3-r0: task do_package_write_deb_setscene: Started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sysvinit-inittab-2.88dsf-r10: task do_package_write_deb_setscene: Started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gstreamer1.0-plugins-base-1.6.3-r0: task do_package_write_deb_setscene: Started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formfactor-0.0-r45: task do_package_write_deb_setscene: Started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sysvinit-inittab-2.88dsf-r10: task do_package_write_deb_setscene: Succeeded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gstreamer1.0-1.6.3-r0: task do_package_write_deb_setscene: Succeeded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Running setscene task 1900 of 2054 (/home/sam1/pers/test_proj1/yocto/poky/krogoth2.1/poky/meta/recipes-multimedia/gstreamer/gstreamer1.0-plugins-good_1.6.3.bb, do_package_write_deb_setscene)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Running setscene task 1901 of 2054 (/home/sam1/pers/test_proj1/yocto/poky/krogoth2.1/poky/meta/recipes-multimedia/gstreamer/gstreamer1.0-plugins-bad_1.6.3.bb, do_package_write_deb_setscene)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formfactor-0.0-r45: task do_package_write_deb_setscene: Succeeded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Running setscene task 1910 of 2054 (/home/sam1/pers/test_proj1/yocto/poky/krogoth2.1/poky/meta/recipes-graphics/x11-common/xserver-nodm-init.bb, do_package_write_deb_setscene)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gstreamer1.0-plugins-base-1.6.3-r0: task do_package_write_deb_setscene: Succeeded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Running setscene task 1924 of 2054 (/home/sam1/pers/test_proj1/yocto/poky/krogoth2.1/poky/meta/recipes-extended/shadow/shadow-securetty_4.2.1.bb, do_package_write_deb_setscene)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gstreamer1.0-plugins-bad-1.6.3-r0: task do_package_write_deb_setscene: Started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xserver-nodm-init-1.0-r31: task do_package_write_deb_setscene: Started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gstreamer1.0-plugins-good-1.6.3-r0: task do_package_write_deb_setscene: Started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shadow-securetty-4.2.1-r3: task do_package_write_deb_setscene: Started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xserver-nodm-init-1.0-r31: task do_package_write_deb_setscene: Succeeded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shadow-securetty-4.2.1-r3: task do_package_write_deb_setscene: Succeeded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gstreamer1.0-plugins-good-1.6.3-r0: task do_package_write_deb_setscene: Succeeded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Running setscene task 2022 of 2054 (/home/sam1/pers/test_proj1/yocto/poky/krogoth2.1/poky/meta/recipes-connectivity/connman/connman-conf.bb, do_package_write_deb_setscene)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gstreamer1.0-plugins-bad-1.6.3-r0: task do_package_write_deb_setscene: Succeeded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lastRenderedPageBreak/>
        <w:t>NOTE: Running setscene task 2026 of 2054 (/home/sam1/pers/test_proj1/yocto/poky/krogoth2.1/poky/meta/recipes-graphics/xorg-xserver/xserver-xf86-config_0.1.bb, do_package_write_deb_setscene)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xserver-xf86-config-0.1-r33: task do_package_write_deb_setscene: Started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connman-conf-1.0-r2: task do_package_write_deb_setscene: Started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xserver-xf86-config-0.1-r33: task do_package_write_deb_setscene: Succeeded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connman-conf-1.0-r2: task do_package_write_deb_setscene: Succeeded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Executing RunQueue Tasks</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Running task 5563 of 5657 (ID: 244, /home/sam1/pers/test_proj1/yocto/poky/krogoth2.1/poky/ignorecase/workspace/recipes/consul064386binv1/consul064386binv1_0.6.4.bb, do_packagedata)</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Running task 5565 of 5657 (ID: 240, /home/sam1/pers/test_proj1/yocto/poky/krogoth2.1/poky/ignorecase/workspace/recipes/consul064386binv1/consul064386binv1_0.6.4.bb, do_populate_sysroot)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consul064386binv1-0.6.4-r0: task do_packagedata: Started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consul064386binv1-0.6.4-r0: task do_populate_sysroot: Started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consul064386binv1-0.6.4-r0: task do_packagedata: Succeeded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Running task 5646 of 5657 (ID: 249, /home/sam1/pers/test_proj1/yocto/poky/krogoth2.1/poky/ignorecase/workspace/recipes/consul064386binv1/consul064386binv1_0.6.4.bb, do_package_write_deb)</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consul064386binv1-0.6.4-r0: task do_populate_sysroot: Succeeded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Running task 5647 of 5657 (ID: 245, /home/sam1/pers/test_proj1/yocto/poky/krogoth2.1/poky/ignorecase/workspace/recipes/consul064386binv1/consul064386binv1_0.6.4.bb, do_package_qa)</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consul064386binv1-0.6.4-r0: task do_package_write_deb: Started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consul064386binv1-0.6.4-r0: task do_package_qa: Started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consul064386binv1-0.6.4-r0: task do_package_qa: Succeeded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consul064386binv1-0.6.4-r0: task do_package_write_deb: Succeeded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Running task 5648 of 5657 (ID: 9, /home/sam1/pers/test_proj1/yocto/poky/krogoth2.1/poky/meta/recipes-sato/images/core-image-sato.bb, do_rootfs)</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Running noexec task 5649 of 5657 (ID: 246, /home/sam1/pers/test_proj1/yocto/poky/krogoth2.1/poky/ignorecase/workspace/recipes/consul064386binv1/consul064386binv1_0.6.4.bb, do_build)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Running task 5650 of 5657 (ID: 247, /home/sam1/pers/test_proj1/yocto/poky/krogoth2.1/poky/ignorecase/workspace/recipes/consul064386binv1/consul064386binv1_0.6.4.bb, do_rm_work)</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consul064386binv1-0.6.4-r0: task do_rm_work: Started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consul064386binv1-0.6.4-r0: task do_rm_work: Succeeded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core-image-sato-1.0-r0: task do_rootfs: Started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core-image-sato-1.0-r0: task do_rootfs: Succeeded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Running task 5651 of 5657 (ID: 8, /home/sam1/pers/test_proj1/yocto/poky/krogoth2.1/poky/meta/recipes-sato/images/core-image-sato.bb, do_image)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core-image-sato-1.0-r0: task do_image: Started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core-image-sato-1.0-r0: task do_image: Succeeded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Running task 5652 of 5657 (ID: 19, /home/sam1/pers/test_proj1/yocto/poky/krogoth2.1/poky/meta/recipes-sato/images/core-image-sato.bb, do_image_ext4)</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Running task 5653 of 5657 (ID: 18, /home/sam1/pers/test_proj1/yocto/poky/krogoth2.1/poky/meta/recipes-sato/images/core-image-sato.bb, do_image_tar)</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core-image-sato-1.0-r0: task do_image_ext4: Started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core-image-sato-1.0-r0: task do_image_tar: Started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core-image-sato-1.0-r0: task do_image_ext4: Succeeded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core-image-sato-1.0-r0: task do_image_tar: Succeeded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lastRenderedPageBreak/>
        <w:t>NOTE: Running task 5654 of 5657 (ID: 7, /home/sam1/pers/test_proj1/yocto/poky/krogoth2.1/poky/meta/recipes-sato/images/core-image-sato.bb, do_image_complete)</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core-image-sato-1.0-r0: task do_image_complete: Started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core-image-sato-1.0-r0: task do_image_complete: Succeeded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Running noexec task 5655 of 5657 (ID: 13, /home/sam1/pers/test_proj1/yocto/poky/krogoth2.1/poky/meta/recipes-sato/images/core-image-sato.bb, do_build)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Running task 5656 of 5657 (ID: 14, /home/sam1/pers/test_proj1/yocto/poky/krogoth2.1/poky/meta/recipes-sato/images/core-image-sato.bb, do_rm_work)</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core-image-sato-1.0-r0: task do_rm_work: Started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core-image-sato-1.0-r0: task do_rm_work: Succeeded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Running task 5657 of 5657 (ID: 15, /home/sam1/pers/test_proj1/yocto/poky/krogoth2.1/poky/meta/recipes-sato/images/core-image-sato.bb, do_rm_work_all)</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core-image-sato-1.0-r0: task do_rm_work_all: Started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recipe core-image-sato-1.0-r0: task do_rm_work_all: Succeeded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NOTE: Tasks Summary: Attempted 5657 tasks of which 5643 didn't need to be rerun and all succeeded.</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sam1@samlp1 192.168.2.3 ~/pers/test_proj1/yocto/poky/krogoth2.1/poky/ignorecase [Tue May 17  3:56:39]</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locate sanity.conf^C</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sam1@samlp1 192.168.2.3 ~/pers/test_proj1/yocto/poky/krogoth2.1/poky/ignorecase [Tue May 17  3:57:57]</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ll tmp/deploy/images/jgqemux86v1/bzImage-jgqemux86v1.bin</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lrwxrwxrwx 1 sam1 sam1 77 May 17 00:28 tmp/deploy/images/jgqemux86v1/bzImage-jgqemux86v1.bin -&gt; bzImage--4.4.3+git0+d6ee402d46_578ff2a886-r0.1-jgqemux86v1-20160516183704.bin</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sam1@samlp1 192.168.2.3 ~/pers/test_proj1/yocto/poky/krogoth2.1/poky/ignorecase [Tue May 17  3:57:59]</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runqemu qemux86 ^C</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sam1@samlp1 192.168.2.3 ~/pers/test_proj1/yocto/poky/krogoth2.1/poky/ignorecase [Tue May 17  3:58:44]</w:t>
      </w:r>
    </w:p>
    <w:p w:rsidR="00EF7AE7" w:rsidRPr="00EF7AE7" w:rsidRDefault="00EF7AE7" w:rsidP="00EF7AE7">
      <w:pPr>
        <w:pStyle w:val="BodyText"/>
        <w:rPr>
          <w:rStyle w:val="Hyperlink"/>
          <w:rFonts w:ascii="Calibri" w:hAnsi="Calibri" w:cs="Calibri"/>
          <w:i/>
          <w:color w:val="0070C0"/>
          <w:sz w:val="20"/>
          <w:u w:val="none"/>
          <w:lang w:val="fr-FR"/>
        </w:rPr>
      </w:pPr>
    </w:p>
    <w:p w:rsidR="00EF7AE7" w:rsidRDefault="00EF7AE7" w:rsidP="00EF7AE7">
      <w:pPr>
        <w:pStyle w:val="BodyText"/>
        <w:rPr>
          <w:rStyle w:val="Hyperlink"/>
          <w:rFonts w:ascii="Calibri" w:hAnsi="Calibri" w:cs="Calibri"/>
          <w:i/>
          <w:color w:val="0070C0"/>
          <w:sz w:val="20"/>
          <w:u w:val="none"/>
          <w:lang w:val="fr-FR"/>
        </w:rPr>
      </w:pPr>
    </w:p>
    <w:p w:rsidR="00EF7AE7" w:rsidRPr="007C4726" w:rsidRDefault="009A6F6E" w:rsidP="007C4726">
      <w:pPr>
        <w:pStyle w:val="Heading2"/>
        <w:rPr>
          <w:rStyle w:val="Hyperlink"/>
          <w:color w:val="1F497D"/>
          <w:kern w:val="32"/>
          <w:sz w:val="24"/>
          <w:szCs w:val="24"/>
          <w:u w:val="none"/>
        </w:rPr>
      </w:pPr>
      <w:bookmarkStart w:id="25" w:name="_Toc456289312"/>
      <w:r>
        <w:rPr>
          <w:rStyle w:val="Hyperlink"/>
          <w:color w:val="1F497D"/>
          <w:kern w:val="32"/>
          <w:szCs w:val="24"/>
          <w:u w:val="none"/>
        </w:rPr>
        <w:t>2</w:t>
      </w:r>
      <w:r w:rsidR="0076588A" w:rsidRPr="007C4726">
        <w:rPr>
          <w:rStyle w:val="Hyperlink"/>
          <w:color w:val="1F497D"/>
          <w:kern w:val="32"/>
          <w:szCs w:val="24"/>
          <w:u w:val="none"/>
        </w:rPr>
        <w:t>.7</w:t>
      </w:r>
      <w:r w:rsidR="007C4726" w:rsidRPr="007C4726">
        <w:rPr>
          <w:rStyle w:val="Hyperlink"/>
          <w:bCs w:val="0"/>
          <w:color w:val="1F497D"/>
          <w:kern w:val="32"/>
          <w:szCs w:val="24"/>
          <w:u w:val="none"/>
        </w:rPr>
        <w:t xml:space="preserve"> V</w:t>
      </w:r>
      <w:r w:rsidR="002672D1" w:rsidRPr="007C4726">
        <w:rPr>
          <w:rStyle w:val="Hyperlink"/>
          <w:color w:val="1F497D"/>
          <w:kern w:val="32"/>
          <w:sz w:val="24"/>
          <w:szCs w:val="24"/>
          <w:u w:val="none"/>
        </w:rPr>
        <w:t>erified the newly build kernel and rootfs image:</w:t>
      </w:r>
      <w:bookmarkEnd w:id="25"/>
    </w:p>
    <w:p w:rsidR="00EF7AE7" w:rsidRDefault="00EF7AE7" w:rsidP="00EF7AE7">
      <w:pPr>
        <w:pStyle w:val="BodyText"/>
        <w:rPr>
          <w:rStyle w:val="Hyperlink"/>
          <w:rFonts w:ascii="Calibri" w:hAnsi="Calibri" w:cs="Calibri"/>
          <w:i/>
          <w:color w:val="0070C0"/>
          <w:sz w:val="20"/>
          <w:u w:val="none"/>
          <w:lang w:val="fr-FR"/>
        </w:rPr>
      </w:pPr>
    </w:p>
    <w:p w:rsidR="00987A6F" w:rsidRPr="00EF7AE7" w:rsidRDefault="00987A6F" w:rsidP="00EF7AE7">
      <w:pPr>
        <w:pStyle w:val="BodyText"/>
        <w:rPr>
          <w:rStyle w:val="Hyperlink"/>
          <w:rFonts w:ascii="Calibri" w:hAnsi="Calibri" w:cs="Calibri"/>
          <w:i/>
          <w:color w:val="0070C0"/>
          <w:sz w:val="20"/>
          <w:u w:val="none"/>
          <w:lang w:val="fr-FR"/>
        </w:rPr>
      </w:pP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ll tmp/deploy/images/jgqemux86v1/</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total 356524</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-rw-r--r-- 1 sam1 sam1   4749120 May 17 00:28 bzImage--4.4.3+git0+d6ee402d46_578ff2a886-r0.1-jgqemux86v1-20160516183704.bin</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-rw-rw-r-- 1 sam1 sam1   1661441 May 17 00:28 modules--4.4.3+git0+d6ee402d46_578ff2a886-r0.1-jgqemux86v1-20160516183704.tgz</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drwxrwxr-x 4 sam1 sam1      4096 May 17 00:28 ..</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lrwxrwxrwx 1 sam1 sam1        77 May 17 00:28 modules-jgqemux86v1.tgz -&gt; modules--4.4.3+git0+d6ee402d46_578ff2a886-r0.1-jgqemux86v1-20160516183704.tgz</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lrwxrwxrwx 1 sam1 sam1        77 May 17 00:28 bzImage-jgqemux86v1.bin -&gt; bzImage--4.4.3+git0+d6ee402d46_578ff2a886-r0.1-jgqemux86v1-20160516183704.bin</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lrwxrwxrwx 1 sam1 sam1        77 May 17 00:28 bzImage -&gt; bzImage--4.4.3+git0+d6ee402d46_578ff2a886-r0.1-jgqemux86v1-20160516183704.bin</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-rw-r--r-- 1 sam1 sam1     20295 May 17 00:31 core-image-sato-jgqemux86v1-20160516183704.rootfs.manifest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-rw-r--r-- 1 sam1 sam1  43967433 May 17 00:31 core-image-sato-jgqemux86v1-20160516183704.rootfs.tar.bz2</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-rw-r--r-- 1 sam1 sam1 180766720 May 17 02:46 core-image-sato-jgqemux86v1-20160516183704.rootfs.ext4</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-rw-r--r-- 1 sam1 sam1       294 May 17 03:54 README_-_DO_NOT_DELETE_FILES_IN_THIS_DIRECTORY.txt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-rw-r--r-- 1 sam1 sam1     20327 May 17 03:56 core-image-sato-jgqemux86v1-20160516222414.rootfs.manifest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lrwxrwxrwx 1 sam1 sam1        58 May 17 03:56 core-image-sato-jgqemux86v1.manifest -&gt; core-image-sato-jgqemux86v1-20160516222414.rootfs.manifest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-rw-r--r-- 1 sam1 sam1  47840931 May 17 03:56 core-image-sato-jgqemux86v1-20160516222414.rootfs.tar.bz2</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-rw-r--r-- 1 sam1 sam1 196794368 May 17 03:56 core-image-sato-jgqemux86v1-20160516222414.rootfs.ext4</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lrwxrwxrwx 1 sam1 sam1        54 May 17 03:56 core-image-sato-jgqemux86v1.ext4 -&gt; core-image-sato-jgqemux86v1-20160516222414.rootfs.ext4</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lastRenderedPageBreak/>
        <w:t>lrwxrwxrwx 1 sam1 sam1        57 May 17 03:56 core-image-sato-jgqemux86v1.tar.bz2 -&gt; core-image-sato-jgqemux86v1-20160516222414.rootfs.tar.bz2</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drwxrwxr-x 2 sam1 sam1      4096 May 17 03:56 .</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sam1@samlp1 192.168.2.3 ~/pers/test_proj1/yocto/poky/krogoth2.1/poky/ignorecase [Tue May 17  3:58:48]</w:t>
      </w:r>
    </w:p>
    <w:p w:rsidR="00EF7AE7" w:rsidRDefault="00EF7AE7" w:rsidP="00EF7AE7">
      <w:pPr>
        <w:pStyle w:val="BodyText"/>
        <w:rPr>
          <w:rStyle w:val="Hyperlink"/>
          <w:rFonts w:ascii="Calibri" w:hAnsi="Calibri" w:cs="Calibri"/>
          <w:i/>
          <w:color w:val="0070C0"/>
          <w:sz w:val="20"/>
          <w:u w:val="none"/>
          <w:lang w:val="fr-FR"/>
        </w:rPr>
      </w:pPr>
    </w:p>
    <w:p w:rsidR="001E7411" w:rsidRDefault="001E7411" w:rsidP="001E7411">
      <w:pPr>
        <w:pStyle w:val="BodyText"/>
        <w:rPr>
          <w:rStyle w:val="Hyperlink"/>
          <w:rFonts w:ascii="Calibri" w:hAnsi="Calibri" w:cs="Calibri"/>
          <w:i/>
          <w:color w:val="0070C0"/>
          <w:sz w:val="20"/>
          <w:u w:val="none"/>
          <w:lang w:val="fr-FR"/>
        </w:rPr>
      </w:pPr>
    </w:p>
    <w:p w:rsidR="001E7411" w:rsidRPr="00EF7AE7" w:rsidRDefault="001E7411" w:rsidP="001E7411">
      <w:pPr>
        <w:pStyle w:val="BodyText"/>
        <w:rPr>
          <w:rStyle w:val="Hyperlink"/>
          <w:rFonts w:ascii="Calibri" w:hAnsi="Calibri" w:cs="Calibri"/>
          <w:i/>
          <w:color w:val="0070C0"/>
          <w:sz w:val="20"/>
          <w:u w:val="none"/>
          <w:lang w:val="fr-FR"/>
        </w:rPr>
      </w:pPr>
    </w:p>
    <w:p w:rsidR="001E7411" w:rsidRPr="008739CC" w:rsidRDefault="009A6F6E" w:rsidP="007C4726">
      <w:pPr>
        <w:pStyle w:val="Heading2"/>
        <w:rPr>
          <w:rStyle w:val="Hyperlink"/>
          <w:color w:val="1F497D"/>
          <w:u w:val="none"/>
        </w:rPr>
      </w:pPr>
      <w:bookmarkStart w:id="26" w:name="_Toc456289313"/>
      <w:r>
        <w:rPr>
          <w:rStyle w:val="Hyperlink"/>
          <w:color w:val="1F497D"/>
          <w:u w:val="none"/>
        </w:rPr>
        <w:t>2</w:t>
      </w:r>
      <w:r w:rsidR="0076588A" w:rsidRPr="008739CC">
        <w:rPr>
          <w:rStyle w:val="Hyperlink"/>
          <w:color w:val="1F497D"/>
          <w:u w:val="none"/>
        </w:rPr>
        <w:t>.8</w:t>
      </w:r>
      <w:r w:rsidR="001E7411" w:rsidRPr="008739CC">
        <w:rPr>
          <w:rStyle w:val="Hyperlink"/>
          <w:color w:val="1F497D"/>
          <w:u w:val="none"/>
        </w:rPr>
        <w:t xml:space="preserve"> Tree structure post new image build</w:t>
      </w:r>
      <w:r w:rsidR="00987A6F" w:rsidRPr="008739CC">
        <w:rPr>
          <w:rStyle w:val="Hyperlink"/>
          <w:color w:val="1F497D"/>
          <w:u w:val="none"/>
        </w:rPr>
        <w:t xml:space="preserve"> completion</w:t>
      </w:r>
      <w:r w:rsidR="00A53CDC">
        <w:rPr>
          <w:rStyle w:val="Hyperlink"/>
          <w:color w:val="1F497D"/>
          <w:u w:val="none"/>
        </w:rPr>
        <w:t xml:space="preserve"> before deployment</w:t>
      </w:r>
      <w:r w:rsidR="001E7411" w:rsidRPr="008739CC">
        <w:rPr>
          <w:rStyle w:val="Hyperlink"/>
          <w:color w:val="1F497D"/>
          <w:u w:val="none"/>
        </w:rPr>
        <w:t>:</w:t>
      </w:r>
      <w:bookmarkEnd w:id="26"/>
    </w:p>
    <w:p w:rsidR="001E7411" w:rsidRPr="00EF7AE7" w:rsidRDefault="001E7411" w:rsidP="001E7411">
      <w:pPr>
        <w:pStyle w:val="BodyText"/>
        <w:rPr>
          <w:rStyle w:val="Hyperlink"/>
          <w:rFonts w:ascii="Calibri" w:hAnsi="Calibri" w:cs="Calibri"/>
          <w:i/>
          <w:color w:val="0070C0"/>
          <w:sz w:val="20"/>
          <w:u w:val="none"/>
          <w:lang w:val="fr-FR"/>
        </w:rPr>
      </w:pP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tree /home/sam1/pers/test_proj1/yocto/poky/krogoth2.1/poky/ignorecase/meta-jgqemux86v1</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/home/sam1/pers/test_proj1/yocto/poky/krogoth2.1/poky/ignorecase/meta-jgqemux86v1</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binary</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conf</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 layer.conf</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 machine</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 jgqemux86v1.conf</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COPYING.MIT</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README</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README.sources</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recipes-bsp</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 formfactor</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 formfactor</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   `-- jgqemux86v1</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       `-- machconfig</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 formfactor_0.0.bbappend</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recipes-core</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 init-ifupdown</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 init-ifupdown</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   `-- jgqemux86v1</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       `-- interfaces</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 init-ifupdown_1.0.bbappend</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recipes-graphics</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 xorg-xserver</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 xserver-xf86-config</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   `-- jgqemux86v1</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       `-- xorg.conf</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 xserver-xf86-config_0.1.bbappend</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recipes-kernel</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xml:space="preserve">    `-- linux</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xml:space="preserve">        |-- files</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xml:space="preserve">        |   |-- jgqemux86v1.cfg</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xml:space="preserve">        |   |-- jgqemux86v1-preempt-rt.scc</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xml:space="preserve">        |   |-- jgqemux86v1.scc</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xml:space="preserve">        |   |-- jgqemux86v1-standard.scc</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xml:space="preserve">        |   |-- jgqemux86v1-tiny.scc</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xml:space="preserve">        |   |-- jgqemux86v1-user-config.cfg</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xml:space="preserve">        |   |-- jgqemux86v1-user-features.scc</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xml:space="preserve">        |   `-- jgqemux86v1-user-patches.scc</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xml:space="preserve">        `-- linux-yocto_4.4.bbappend</w:t>
      </w:r>
    </w:p>
    <w:p w:rsidR="001E7411" w:rsidRPr="00EF7AE7" w:rsidRDefault="001E7411" w:rsidP="001E7411">
      <w:pPr>
        <w:pStyle w:val="BodyText"/>
        <w:rPr>
          <w:rStyle w:val="Hyperlink"/>
          <w:rFonts w:ascii="Calibri" w:hAnsi="Calibri" w:cs="Calibri"/>
          <w:i/>
          <w:color w:val="0070C0"/>
          <w:sz w:val="20"/>
          <w:u w:val="none"/>
          <w:lang w:val="fr-FR"/>
        </w:rPr>
      </w:pP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18 directories, 20 files</w:t>
      </w:r>
    </w:p>
    <w:p w:rsidR="001E7411" w:rsidRPr="00EF7AE7" w:rsidRDefault="001E7411" w:rsidP="001E7411">
      <w:pPr>
        <w:pStyle w:val="BodyText"/>
        <w:rPr>
          <w:rStyle w:val="Hyperlink"/>
          <w:rFonts w:ascii="Calibri" w:hAnsi="Calibri" w:cs="Calibri"/>
          <w:i/>
          <w:color w:val="0070C0"/>
          <w:sz w:val="20"/>
          <w:u w:val="none"/>
          <w:lang w:val="fr-FR"/>
        </w:rPr>
      </w:pPr>
    </w:p>
    <w:p w:rsidR="001E7411" w:rsidRPr="00EF7AE7" w:rsidRDefault="001E7411" w:rsidP="001E7411">
      <w:pPr>
        <w:pStyle w:val="BodyText"/>
        <w:rPr>
          <w:rStyle w:val="Hyperlink"/>
          <w:rFonts w:ascii="Calibri" w:hAnsi="Calibri" w:cs="Calibri"/>
          <w:i/>
          <w:color w:val="0070C0"/>
          <w:sz w:val="20"/>
          <w:u w:val="none"/>
          <w:lang w:val="fr-FR"/>
        </w:rPr>
      </w:pPr>
    </w:p>
    <w:p w:rsidR="001E7411" w:rsidRPr="00EF7AE7" w:rsidRDefault="001E7411" w:rsidP="001E7411">
      <w:pPr>
        <w:pStyle w:val="BodyText"/>
        <w:rPr>
          <w:rStyle w:val="Hyperlink"/>
          <w:rFonts w:ascii="Calibri" w:hAnsi="Calibri" w:cs="Calibri"/>
          <w:i/>
          <w:color w:val="0070C0"/>
          <w:sz w:val="20"/>
          <w:u w:val="none"/>
          <w:lang w:val="fr-FR"/>
        </w:rPr>
      </w:pP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tree workspace/recipes/consul064386binv1 workspace/appends workspace/conf workspace/sources/consul0646binv1</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workspace/recipes/consul064386binv1</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lastRenderedPageBreak/>
        <w:t>`-- consul064386binv1_0.6.4.bb</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workspace/appends</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consul064386binv1_0.6.4.bbappend</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workspace/conf</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layer.conf</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workspace/sources/consul064386binv1</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consul</w:t>
      </w:r>
    </w:p>
    <w:p w:rsidR="001E7411" w:rsidRPr="00EF7AE7" w:rsidRDefault="001E7411" w:rsidP="001E7411">
      <w:pPr>
        <w:pStyle w:val="BodyText"/>
        <w:rPr>
          <w:rStyle w:val="Hyperlink"/>
          <w:rFonts w:ascii="Calibri" w:hAnsi="Calibri" w:cs="Calibri"/>
          <w:i/>
          <w:color w:val="0070C0"/>
          <w:sz w:val="20"/>
          <w:u w:val="none"/>
          <w:lang w:val="fr-FR"/>
        </w:rPr>
      </w:pP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0 directories, 4 files</w:t>
      </w:r>
    </w:p>
    <w:p w:rsidR="001E7411" w:rsidRPr="00EF7AE7" w:rsidRDefault="001E7411" w:rsidP="001E7411">
      <w:pPr>
        <w:pStyle w:val="BodyText"/>
        <w:rPr>
          <w:rStyle w:val="Hyperlink"/>
          <w:rFonts w:ascii="Calibri" w:hAnsi="Calibri" w:cs="Calibri"/>
          <w:i/>
          <w:color w:val="0070C0"/>
          <w:sz w:val="20"/>
          <w:u w:val="none"/>
          <w:lang w:val="fr-FR"/>
        </w:rPr>
      </w:pPr>
    </w:p>
    <w:p w:rsidR="001E7411" w:rsidRPr="00EF7AE7" w:rsidRDefault="001E7411" w:rsidP="001E7411">
      <w:pPr>
        <w:pStyle w:val="BodyText"/>
        <w:rPr>
          <w:rStyle w:val="Hyperlink"/>
          <w:rFonts w:ascii="Calibri" w:hAnsi="Calibri" w:cs="Calibri"/>
          <w:i/>
          <w:color w:val="0070C0"/>
          <w:sz w:val="20"/>
          <w:u w:val="none"/>
          <w:lang w:val="fr-FR"/>
        </w:rPr>
      </w:pPr>
    </w:p>
    <w:p w:rsidR="001E7411" w:rsidRPr="00EF7AE7" w:rsidRDefault="001E7411" w:rsidP="001E7411">
      <w:pPr>
        <w:pStyle w:val="BodyText"/>
        <w:rPr>
          <w:rStyle w:val="Hyperlink"/>
          <w:rFonts w:ascii="Calibri" w:hAnsi="Calibri" w:cs="Calibri"/>
          <w:i/>
          <w:color w:val="0070C0"/>
          <w:sz w:val="20"/>
          <w:u w:val="none"/>
          <w:lang w:val="fr-FR"/>
        </w:rPr>
      </w:pP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find * -name jgqemux86v1</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ignorecase/tmp/deploy/deb/jgqemux86v1</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ignorecase/tmp/deploy/images/jgqemux86v1</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ignorecase/tmp/log/cooker/jgqemux86v1</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ignorecase/tmp/cache/default-glibc/jgqemux86v1</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ignorecase/tmp/work-shared/jgqemux86v1</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ignorecase/tmp/work-shared/jgqemux86v1/kernel-source/.kernel-meta/cfg/jgqemux86v1</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ignorecase/tmp/sysroots/jgqemux86v1</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ignorecase/meta-jgqemux86v1/recipes-graphics/xorg-xserver/xserver-xf86-config/jgqemux86v1</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ignorecase/meta-jgqemux86v1/recipes-bsp/formfactor/formfactor/jgqemux86v1</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ignorecase/meta-jgqemux86v1/recipes-core/init-ifupdown/init-ifupdown/jgqemux86v1</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sam1@samlp1 192.168.2.3 ~/pers/test_proj1/yocto/poky/krogoth2.1/poky [Tue May 17  2:59:02]</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find * -name ignorecase/tmp/cache/default-glibc/jgqemux86v1</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find: warning: Unix filenames usually don't contain slashes (though pathnames do).  That means that '-name `ignorecase/tmp/cache/default-glibc/jgqemux86v1'' will probably evaluate to false all the time on this system.  You might find the '-wholename' test more useful, or perhaps '-samefile'.  Alternatively, if you are using GNU grep, you could use 'find ... -print0 | grep -FzZ `ignorecase/tmp/cache/default-glibc/jgqemux86v1''.</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sam1@samlp1 192.168.2.3 ~/pers/test_proj1/yocto/poky/krogoth2.1/poky [Tue May 17  3:00:36]</w:t>
      </w:r>
    </w:p>
    <w:p w:rsidR="001E7411" w:rsidRDefault="001E7411" w:rsidP="00EF7AE7">
      <w:pPr>
        <w:pStyle w:val="BodyText"/>
        <w:rPr>
          <w:rStyle w:val="Hyperlink"/>
          <w:rFonts w:ascii="Calibri" w:hAnsi="Calibri" w:cs="Calibri"/>
          <w:i/>
          <w:color w:val="0070C0"/>
          <w:sz w:val="20"/>
          <w:u w:val="none"/>
          <w:lang w:val="fr-FR"/>
        </w:rPr>
      </w:pPr>
      <w:bookmarkStart w:id="27" w:name="_GoBack"/>
      <w:bookmarkEnd w:id="27"/>
    </w:p>
    <w:p w:rsidR="00030FA4" w:rsidRPr="008739CC" w:rsidRDefault="009A6F6E" w:rsidP="007C4726">
      <w:pPr>
        <w:pStyle w:val="Heading2"/>
        <w:rPr>
          <w:rStyle w:val="Hyperlink"/>
          <w:color w:val="1F497D"/>
          <w:kern w:val="32"/>
          <w:sz w:val="24"/>
          <w:szCs w:val="24"/>
          <w:u w:val="none"/>
        </w:rPr>
      </w:pPr>
      <w:bookmarkStart w:id="28" w:name="_Toc456289314"/>
      <w:r>
        <w:rPr>
          <w:rStyle w:val="Hyperlink"/>
          <w:color w:val="1F497D"/>
          <w:kern w:val="32"/>
          <w:sz w:val="24"/>
          <w:szCs w:val="24"/>
          <w:u w:val="none"/>
        </w:rPr>
        <w:t>2</w:t>
      </w:r>
      <w:r w:rsidR="002672D1" w:rsidRPr="008739CC">
        <w:rPr>
          <w:rStyle w:val="Hyperlink"/>
          <w:color w:val="1F497D"/>
          <w:kern w:val="32"/>
          <w:sz w:val="24"/>
          <w:szCs w:val="24"/>
          <w:u w:val="none"/>
        </w:rPr>
        <w:t>.</w:t>
      </w:r>
      <w:r w:rsidR="0076588A" w:rsidRPr="008739CC">
        <w:rPr>
          <w:rStyle w:val="Hyperlink"/>
          <w:color w:val="1F497D"/>
          <w:kern w:val="32"/>
          <w:szCs w:val="24"/>
          <w:u w:val="none"/>
        </w:rPr>
        <w:t>9</w:t>
      </w:r>
      <w:r w:rsidR="007C4726" w:rsidRPr="008739CC">
        <w:rPr>
          <w:rStyle w:val="Hyperlink"/>
          <w:bCs w:val="0"/>
          <w:color w:val="1F497D"/>
          <w:kern w:val="32"/>
          <w:szCs w:val="24"/>
          <w:u w:val="none"/>
        </w:rPr>
        <w:t xml:space="preserve"> R</w:t>
      </w:r>
      <w:r w:rsidR="00030FA4" w:rsidRPr="008739CC">
        <w:rPr>
          <w:rStyle w:val="Hyperlink"/>
          <w:color w:val="1F497D"/>
          <w:kern w:val="32"/>
          <w:sz w:val="24"/>
          <w:szCs w:val="24"/>
          <w:u w:val="none"/>
        </w:rPr>
        <w:t>un</w:t>
      </w:r>
      <w:r w:rsidR="00A53CDC">
        <w:rPr>
          <w:rStyle w:val="Hyperlink"/>
          <w:color w:val="1F497D"/>
          <w:kern w:val="32"/>
          <w:sz w:val="24"/>
          <w:szCs w:val="24"/>
          <w:u w:val="none"/>
        </w:rPr>
        <w:t>ning</w:t>
      </w:r>
      <w:r w:rsidR="00030FA4" w:rsidRPr="008739CC">
        <w:rPr>
          <w:rStyle w:val="Hyperlink"/>
          <w:color w:val="1F497D"/>
          <w:kern w:val="32"/>
          <w:sz w:val="24"/>
          <w:szCs w:val="24"/>
          <w:u w:val="none"/>
        </w:rPr>
        <w:t xml:space="preserve"> </w:t>
      </w:r>
      <w:r w:rsidR="00A53CDC">
        <w:rPr>
          <w:rStyle w:val="Hyperlink"/>
          <w:color w:val="1F497D"/>
          <w:kern w:val="32"/>
          <w:sz w:val="24"/>
          <w:szCs w:val="24"/>
          <w:u w:val="none"/>
        </w:rPr>
        <w:t xml:space="preserve">the </w:t>
      </w:r>
      <w:r w:rsidR="00030FA4" w:rsidRPr="008739CC">
        <w:rPr>
          <w:rStyle w:val="Hyperlink"/>
          <w:color w:val="1F497D"/>
          <w:kern w:val="32"/>
          <w:sz w:val="24"/>
          <w:szCs w:val="24"/>
          <w:u w:val="none"/>
        </w:rPr>
        <w:t>new image jgqemux86v1 with</w:t>
      </w:r>
      <w:r w:rsidR="00A53CDC">
        <w:rPr>
          <w:rStyle w:val="Hyperlink"/>
          <w:color w:val="1F497D"/>
          <w:kern w:val="32"/>
          <w:sz w:val="24"/>
          <w:szCs w:val="24"/>
          <w:u w:val="none"/>
        </w:rPr>
        <w:t xml:space="preserve"> new kernel and rootfs</w:t>
      </w:r>
      <w:r w:rsidR="00030FA4" w:rsidRPr="008739CC">
        <w:rPr>
          <w:rStyle w:val="Hyperlink"/>
          <w:color w:val="1F497D"/>
          <w:kern w:val="32"/>
          <w:sz w:val="24"/>
          <w:szCs w:val="24"/>
          <w:u w:val="none"/>
        </w:rPr>
        <w:t>:</w:t>
      </w:r>
      <w:bookmarkEnd w:id="28"/>
    </w:p>
    <w:p w:rsidR="00EF7AE7" w:rsidRPr="00EF7AE7" w:rsidRDefault="00EF7AE7" w:rsidP="00EF7AE7">
      <w:pPr>
        <w:pStyle w:val="BodyText"/>
        <w:rPr>
          <w:rStyle w:val="Hyperlink"/>
          <w:rFonts w:ascii="Calibri" w:hAnsi="Calibri" w:cs="Calibri"/>
          <w:i/>
          <w:color w:val="0070C0"/>
          <w:sz w:val="20"/>
          <w:u w:val="none"/>
          <w:lang w:val="fr-FR"/>
        </w:rPr>
      </w:pPr>
    </w:p>
    <w:p w:rsidR="00EF7AE7" w:rsidRPr="00EF7AE7" w:rsidRDefault="00EF7AE7" w:rsidP="00EF7AE7">
      <w:pPr>
        <w:pStyle w:val="BodyText"/>
        <w:rPr>
          <w:rStyle w:val="Hyperlink"/>
          <w:rFonts w:ascii="Calibri" w:hAnsi="Calibri" w:cs="Calibri"/>
          <w:i/>
          <w:color w:val="0070C0"/>
          <w:sz w:val="20"/>
          <w:u w:val="none"/>
          <w:lang w:val="fr-FR"/>
        </w:rPr>
      </w:pP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runqemu qemux86 tmp/deploy/images/jgqemux86v1/bzImage-jgqemux86v1.bin tmp/deploy/images/jgqemux86v1/core-image-sato-jgqemux86v1.ext4</w:t>
      </w:r>
    </w:p>
    <w:p w:rsidR="00EF7AE7" w:rsidRPr="00EF7AE7" w:rsidRDefault="00EF7AE7" w:rsidP="00EF7AE7">
      <w:pPr>
        <w:pStyle w:val="BodyText"/>
        <w:rPr>
          <w:rStyle w:val="Hyperlink"/>
          <w:rFonts w:ascii="Calibri" w:hAnsi="Calibri" w:cs="Calibri"/>
          <w:i/>
          <w:color w:val="0070C0"/>
          <w:sz w:val="20"/>
          <w:u w:val="none"/>
          <w:lang w:val="fr-FR"/>
        </w:rPr>
      </w:pP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Continuing with the following parameters:</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KERNEL: [tmp/deploy/images/jgqemux86v1/bzImage-jgqemux86v1.bin]</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ROOTFS: [/home/sam1/pers/test_proj1/yocto/poky/krogoth2.1/poky/ignorecase/tmp/deploy/images/jgqemux86v1/core-image-sato-jgqemux86v1-20160516183704.rootfs.ext4]</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FSTYPE: [ext4]</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Setting up tap interface under sudo</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Acquiring lockfile for tap0...</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Running qemu-system-i386...</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/home/sam1/pers/test_proj1/yocto/poky/krogoth2.1/poky/ignorecase/tmp/sysroots/x86_64-linux/usr/bin/qemu-system-i386 -kernel tmp/deploy/images/jgqemux86v1/bzImage-jgqemux86v1.bin -net nic,model=virtio -net tap,vlan=0,ifname=tap0,script=no,downscript=no -cpu qemu32 -drive file=/home/sam1/pers/test_proj1/yocto/poky/krogoth2.1/poky/ignorecase/tmp/deploy/images/jgqemux86v1/core-image-sato-jgqemux86v1-20160516183704.rootfs.ext4,if=virtio,format=raw -show-cursor -usb -usbdevice tablet -vga vmware -no-reboot -m 256 -serial mon:vc -serial null -append "vga=0 uvesafb.mode_option=640x480-32 root=/dev/vda rw mem=256M ip=192.168.7.2::192.168.7.1:255.255.255.0 oprofile.timer=1 rootfstype=ext4 "</w:t>
      </w:r>
    </w:p>
    <w:p w:rsidR="00EF7AE7" w:rsidRPr="00EF7AE7" w:rsidRDefault="00EF7AE7" w:rsidP="00EF7AE7">
      <w:pPr>
        <w:pStyle w:val="BodyText"/>
        <w:rPr>
          <w:rStyle w:val="Hyperlink"/>
          <w:rFonts w:ascii="Calibri" w:hAnsi="Calibri" w:cs="Calibri"/>
          <w:i/>
          <w:color w:val="0070C0"/>
          <w:sz w:val="20"/>
          <w:u w:val="none"/>
          <w:lang w:val="fr-FR"/>
        </w:rPr>
      </w:pP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t>
      </w:r>
    </w:p>
    <w:p w:rsidR="00EF7AE7" w:rsidRPr="00EF7AE7" w:rsidRDefault="00EF7AE7" w:rsidP="00EF7AE7">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w:t>
      </w:r>
    </w:p>
    <w:p w:rsidR="00EF7AE7" w:rsidRPr="00EF7AE7" w:rsidRDefault="00EF7AE7" w:rsidP="00EF7AE7">
      <w:pPr>
        <w:pStyle w:val="BodyText"/>
        <w:rPr>
          <w:rStyle w:val="Hyperlink"/>
          <w:rFonts w:ascii="Calibri" w:hAnsi="Calibri" w:cs="Calibri"/>
          <w:i/>
          <w:color w:val="0070C0"/>
          <w:sz w:val="20"/>
          <w:u w:val="none"/>
          <w:lang w:val="fr-FR"/>
        </w:rPr>
      </w:pPr>
    </w:p>
    <w:p w:rsidR="00EF7AE7" w:rsidRPr="00EF7AE7" w:rsidRDefault="00EF7AE7" w:rsidP="00EF7AE7">
      <w:pPr>
        <w:pStyle w:val="BodyText"/>
        <w:rPr>
          <w:rStyle w:val="Hyperlink"/>
          <w:rFonts w:ascii="Calibri" w:hAnsi="Calibri" w:cs="Calibri"/>
          <w:i/>
          <w:color w:val="0070C0"/>
          <w:sz w:val="20"/>
          <w:u w:val="none"/>
          <w:lang w:val="fr-FR"/>
        </w:rPr>
      </w:pPr>
    </w:p>
    <w:p w:rsidR="00D755B8" w:rsidRDefault="00D755B8" w:rsidP="00195A40">
      <w:pPr>
        <w:pStyle w:val="BodyText"/>
        <w:jc w:val="left"/>
        <w:rPr>
          <w:rStyle w:val="Hyperlink"/>
          <w:rFonts w:ascii="Verdana" w:hAnsi="Verdana" w:cs="Verdana"/>
          <w:color w:val="2F5496"/>
          <w:sz w:val="20"/>
          <w:u w:val="none"/>
          <w:lang w:val="fr-FR"/>
        </w:rPr>
      </w:pPr>
    </w:p>
    <w:p w:rsidR="00D755B8" w:rsidRDefault="00D755B8" w:rsidP="00195A40">
      <w:pPr>
        <w:pStyle w:val="BodyText"/>
        <w:jc w:val="left"/>
        <w:rPr>
          <w:rStyle w:val="Hyperlink"/>
          <w:rFonts w:ascii="Verdana" w:hAnsi="Verdana" w:cs="Verdana"/>
          <w:color w:val="2F5496"/>
          <w:sz w:val="20"/>
          <w:u w:val="none"/>
          <w:lang w:val="fr-FR"/>
        </w:rPr>
      </w:pPr>
    </w:p>
    <w:p w:rsidR="00D755B8" w:rsidRDefault="00D755B8" w:rsidP="00195A40">
      <w:pPr>
        <w:pStyle w:val="BodyText"/>
        <w:jc w:val="left"/>
        <w:rPr>
          <w:rStyle w:val="Hyperlink"/>
          <w:rFonts w:ascii="Verdana" w:hAnsi="Verdana" w:cs="Verdana"/>
          <w:color w:val="2F5496"/>
          <w:sz w:val="20"/>
          <w:u w:val="none"/>
          <w:lang w:val="fr-FR"/>
        </w:rPr>
      </w:pPr>
      <w:r w:rsidRPr="00D755B8">
        <w:rPr>
          <w:rStyle w:val="Hyperlink"/>
          <w:rFonts w:ascii="Verdana" w:hAnsi="Verdana" w:cs="Verdana"/>
          <w:color w:val="2F5496"/>
          <w:sz w:val="20"/>
          <w:u w:val="none"/>
          <w:lang w:val="fr-FR"/>
        </w:rPr>
        <w:t xml:space="preserve"> </w:t>
      </w:r>
    </w:p>
    <w:p w:rsidR="00987A6F" w:rsidRDefault="00D755B8" w:rsidP="00195A40">
      <w:pPr>
        <w:pStyle w:val="BodyText"/>
        <w:jc w:val="left"/>
        <w:rPr>
          <w:rStyle w:val="Hyperlink"/>
          <w:rFonts w:ascii="Verdana" w:hAnsi="Verdana" w:cs="Verdana"/>
          <w:color w:val="2F5496"/>
          <w:sz w:val="20"/>
          <w:u w:val="none"/>
          <w:lang w:val="fr-FR"/>
        </w:rPr>
      </w:pPr>
      <w:r>
        <w:rPr>
          <w:rStyle w:val="Hyperlink"/>
          <w:rFonts w:ascii="Verdana" w:hAnsi="Verdana" w:cs="Verdana"/>
          <w:color w:val="2F5496"/>
          <w:sz w:val="20"/>
          <w:u w:val="none"/>
          <w:lang w:val="fr-FR"/>
        </w:rPr>
        <w:pict>
          <v:shape id="_x0000_i1030" type="#_x0000_t75" style="width:320.1pt;height:254.15pt">
            <v:imagedata r:id="rId35" o:title="task3_consul_run1"/>
          </v:shape>
        </w:pict>
      </w:r>
    </w:p>
    <w:p w:rsidR="00D755B8" w:rsidRDefault="00D755B8" w:rsidP="00195A40">
      <w:pPr>
        <w:pStyle w:val="BodyText"/>
        <w:jc w:val="left"/>
        <w:rPr>
          <w:rStyle w:val="Hyperlink"/>
          <w:rFonts w:ascii="Verdana" w:hAnsi="Verdana" w:cs="Verdana"/>
          <w:color w:val="2F5496"/>
          <w:sz w:val="20"/>
          <w:u w:val="none"/>
          <w:lang w:val="fr-FR"/>
        </w:rPr>
      </w:pPr>
      <w:r>
        <w:rPr>
          <w:rStyle w:val="Hyperlink"/>
          <w:rFonts w:ascii="Verdana" w:hAnsi="Verdana" w:cs="Verdana"/>
          <w:color w:val="2F5496"/>
          <w:sz w:val="20"/>
          <w:u w:val="none"/>
          <w:lang w:val="fr-FR"/>
        </w:rPr>
        <w:pict>
          <v:shape id="_x0000_i1031" type="#_x0000_t75" style="width:320.1pt;height:254.15pt">
            <v:imagedata r:id="rId36" o:title="task3_consul_run2_netstat"/>
          </v:shape>
        </w:pict>
      </w:r>
    </w:p>
    <w:p w:rsidR="007D56C6" w:rsidRDefault="007D56C6" w:rsidP="00195A40">
      <w:pPr>
        <w:pStyle w:val="BodyText"/>
        <w:jc w:val="left"/>
        <w:rPr>
          <w:rStyle w:val="Hyperlink"/>
          <w:rFonts w:ascii="Verdana" w:hAnsi="Verdana" w:cs="Verdana"/>
          <w:color w:val="2F5496"/>
          <w:sz w:val="20"/>
          <w:u w:val="none"/>
          <w:lang w:val="fr-FR"/>
        </w:rPr>
      </w:pPr>
    </w:p>
    <w:p w:rsidR="007D56C6" w:rsidRDefault="007D56C6" w:rsidP="00195A40">
      <w:pPr>
        <w:pStyle w:val="BodyText"/>
        <w:jc w:val="left"/>
        <w:rPr>
          <w:rStyle w:val="Hyperlink"/>
          <w:rFonts w:ascii="Verdana" w:hAnsi="Verdana" w:cs="Verdana"/>
          <w:color w:val="2F5496"/>
          <w:sz w:val="20"/>
          <w:u w:val="none"/>
          <w:lang w:val="fr-FR"/>
        </w:rPr>
      </w:pPr>
    </w:p>
    <w:p w:rsidR="00987A6F" w:rsidRPr="00EF7AE7" w:rsidRDefault="00987A6F" w:rsidP="00987A6F">
      <w:pPr>
        <w:pStyle w:val="BodyText"/>
        <w:rPr>
          <w:rStyle w:val="Hyperlink"/>
          <w:rFonts w:ascii="Calibri" w:hAnsi="Calibri" w:cs="Calibri"/>
          <w:i/>
          <w:color w:val="0070C0"/>
          <w:sz w:val="20"/>
          <w:u w:val="none"/>
          <w:lang w:val="fr-FR"/>
        </w:rPr>
      </w:pPr>
    </w:p>
    <w:p w:rsidR="00987A6F" w:rsidRPr="00EF7AE7" w:rsidRDefault="00987A6F" w:rsidP="00987A6F">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Set 'tap0' nonpersistent</w:t>
      </w:r>
    </w:p>
    <w:p w:rsidR="00987A6F" w:rsidRPr="00EF7AE7" w:rsidRDefault="00987A6F" w:rsidP="00987A6F">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Releasing lockfile of preconfigured tap device 'tap0'</w:t>
      </w:r>
    </w:p>
    <w:p w:rsidR="00987A6F" w:rsidRPr="00EF7AE7" w:rsidRDefault="00987A6F" w:rsidP="00987A6F">
      <w:pPr>
        <w:pStyle w:val="BodyText"/>
        <w:rPr>
          <w:rStyle w:val="Hyperlink"/>
          <w:rFonts w:ascii="Calibri" w:hAnsi="Calibri" w:cs="Calibri"/>
          <w:i/>
          <w:color w:val="0070C0"/>
          <w:sz w:val="20"/>
          <w:u w:val="none"/>
          <w:lang w:val="fr-FR"/>
        </w:rPr>
      </w:pPr>
    </w:p>
    <w:p w:rsidR="00987A6F" w:rsidRPr="00EF7AE7" w:rsidRDefault="00987A6F" w:rsidP="00987A6F">
      <w:pPr>
        <w:pStyle w:val="BodyText"/>
        <w:rPr>
          <w:rStyle w:val="Hyperlink"/>
          <w:rFonts w:ascii="Calibri" w:hAnsi="Calibri" w:cs="Calibri"/>
          <w:i/>
          <w:color w:val="0070C0"/>
          <w:sz w:val="20"/>
          <w:u w:val="none"/>
          <w:lang w:val="fr-FR"/>
        </w:rPr>
      </w:pPr>
    </w:p>
    <w:p w:rsidR="007D56C6" w:rsidRDefault="007D56C6" w:rsidP="00195A40">
      <w:pPr>
        <w:pStyle w:val="BodyText"/>
        <w:jc w:val="left"/>
        <w:rPr>
          <w:rStyle w:val="Hyperlink"/>
          <w:rFonts w:ascii="Verdana" w:hAnsi="Verdana" w:cs="Verdana"/>
          <w:color w:val="2F5496"/>
          <w:sz w:val="20"/>
          <w:u w:val="none"/>
          <w:lang w:val="fr-FR"/>
        </w:rPr>
      </w:pPr>
    </w:p>
    <w:p w:rsidR="001E7411" w:rsidRDefault="001E7411" w:rsidP="001E7411">
      <w:pPr>
        <w:pStyle w:val="BodyText"/>
        <w:rPr>
          <w:rStyle w:val="Hyperlink"/>
          <w:rFonts w:ascii="Calibri" w:hAnsi="Calibri" w:cs="Calibri"/>
          <w:i/>
          <w:color w:val="0070C0"/>
          <w:sz w:val="20"/>
          <w:u w:val="none"/>
          <w:lang w:val="fr-FR"/>
        </w:rPr>
      </w:pPr>
    </w:p>
    <w:p w:rsidR="00501A91" w:rsidRDefault="00501A91" w:rsidP="007C4726">
      <w:pPr>
        <w:pStyle w:val="Heading2"/>
        <w:rPr>
          <w:color w:val="1F497D"/>
        </w:rPr>
      </w:pPr>
    </w:p>
    <w:p w:rsidR="003E4F0B" w:rsidRDefault="009A6F6E" w:rsidP="007C4726">
      <w:pPr>
        <w:pStyle w:val="Heading2"/>
        <w:rPr>
          <w:rStyle w:val="Hyperlink"/>
          <w:rFonts w:ascii="Verdana" w:hAnsi="Verdana" w:cs="Verdana"/>
          <w:color w:val="2F5496"/>
          <w:sz w:val="20"/>
          <w:u w:val="none"/>
          <w:lang w:val="fr-FR"/>
        </w:rPr>
      </w:pPr>
      <w:bookmarkStart w:id="29" w:name="_Toc456289315"/>
      <w:r>
        <w:rPr>
          <w:color w:val="1F497D"/>
        </w:rPr>
        <w:t>2</w:t>
      </w:r>
      <w:r w:rsidR="0076588A" w:rsidRPr="008739CC">
        <w:rPr>
          <w:color w:val="1F497D"/>
        </w:rPr>
        <w:t>.10</w:t>
      </w:r>
      <w:r w:rsidR="001E7411" w:rsidRPr="008739CC">
        <w:rPr>
          <w:color w:val="1F497D"/>
        </w:rPr>
        <w:t xml:space="preserve"> </w:t>
      </w:r>
      <w:r w:rsidR="003E4F0B">
        <w:rPr>
          <w:color w:val="1F497D"/>
        </w:rPr>
        <w:t>V</w:t>
      </w:r>
      <w:r w:rsidR="001E7411" w:rsidRPr="008739CC">
        <w:rPr>
          <w:color w:val="1F497D"/>
        </w:rPr>
        <w:t>erified the source  consul-i386 source binary and destination target</w:t>
      </w:r>
      <w:r w:rsidR="001E7411">
        <w:rPr>
          <w:rStyle w:val="Hyperlink"/>
          <w:rFonts w:ascii="Verdana" w:hAnsi="Verdana" w:cs="Verdana"/>
          <w:color w:val="2F5496"/>
          <w:sz w:val="20"/>
          <w:u w:val="none"/>
          <w:lang w:val="fr-FR"/>
        </w:rPr>
        <w:t>:</w:t>
      </w:r>
      <w:bookmarkEnd w:id="29"/>
      <w:r w:rsidR="001E7411">
        <w:rPr>
          <w:rStyle w:val="Hyperlink"/>
          <w:rFonts w:ascii="Verdana" w:hAnsi="Verdana" w:cs="Verdana"/>
          <w:color w:val="2F5496"/>
          <w:sz w:val="20"/>
          <w:u w:val="none"/>
          <w:lang w:val="fr-FR"/>
        </w:rPr>
        <w:t xml:space="preserve"> </w:t>
      </w:r>
    </w:p>
    <w:p w:rsidR="003E4F0B" w:rsidRDefault="003E4F0B" w:rsidP="003E4F0B">
      <w:pPr>
        <w:rPr>
          <w:rStyle w:val="Hyperlink"/>
          <w:rFonts w:ascii="Verdana" w:hAnsi="Verdana" w:cs="Verdana"/>
          <w:color w:val="2F5496"/>
          <w:u w:val="none"/>
          <w:lang w:val="fr-FR"/>
        </w:rPr>
      </w:pPr>
    </w:p>
    <w:p w:rsidR="001E7411" w:rsidRPr="00EF7AE7" w:rsidRDefault="001E7411" w:rsidP="003E4F0B">
      <w:pPr>
        <w:rPr>
          <w:rStyle w:val="Hyperlink"/>
          <w:rFonts w:ascii="Calibri" w:hAnsi="Calibri" w:cs="Calibri"/>
          <w:i/>
          <w:color w:val="0070C0"/>
          <w:u w:val="none"/>
          <w:lang w:val="fr-FR"/>
        </w:rPr>
      </w:pPr>
      <w:r>
        <w:rPr>
          <w:rStyle w:val="Hyperlink"/>
          <w:rFonts w:ascii="Verdana" w:hAnsi="Verdana" w:cs="Verdana"/>
          <w:color w:val="2F5496"/>
          <w:u w:val="none"/>
          <w:lang w:val="fr-FR"/>
        </w:rPr>
        <w:t xml:space="preserve">jgqemux86v1 </w:t>
      </w:r>
      <w:r w:rsidRPr="001E7411">
        <w:rPr>
          <w:rStyle w:val="Hyperlink"/>
          <w:rFonts w:ascii="Verdana" w:hAnsi="Verdana" w:cs="Verdana"/>
          <w:color w:val="2F5496"/>
          <w:u w:val="none"/>
          <w:lang w:val="fr-FR"/>
        </w:rPr>
        <w:t>binary</w:t>
      </w:r>
      <w:r>
        <w:rPr>
          <w:rStyle w:val="Hyperlink"/>
          <w:rFonts w:ascii="Verdana" w:hAnsi="Verdana" w:cs="Verdana"/>
          <w:color w:val="2F5496"/>
          <w:u w:val="none"/>
          <w:lang w:val="fr-FR"/>
        </w:rPr>
        <w:t xml:space="preserve"> for integrity</w:t>
      </w:r>
      <w:r w:rsidRPr="001E7411">
        <w:rPr>
          <w:rStyle w:val="Hyperlink"/>
          <w:rFonts w:ascii="Verdana" w:hAnsi="Verdana" w:cs="Verdana"/>
          <w:color w:val="2F5496"/>
          <w:u w:val="none"/>
          <w:lang w:val="fr-FR"/>
        </w:rPr>
        <w:t xml:space="preserve"> </w:t>
      </w:r>
      <w:r>
        <w:rPr>
          <w:rStyle w:val="Hyperlink"/>
          <w:rFonts w:ascii="Verdana" w:hAnsi="Verdana" w:cs="Verdana"/>
          <w:color w:val="2F5496"/>
          <w:u w:val="none"/>
          <w:lang w:val="fr-FR"/>
        </w:rPr>
        <w:t>and shared the details:</w:t>
      </w:r>
    </w:p>
    <w:p w:rsidR="001E7411" w:rsidRPr="00EF7AE7" w:rsidRDefault="001E7411" w:rsidP="001E7411">
      <w:pPr>
        <w:pStyle w:val="BodyText"/>
        <w:rPr>
          <w:rStyle w:val="Hyperlink"/>
          <w:rFonts w:ascii="Calibri" w:hAnsi="Calibri" w:cs="Calibri"/>
          <w:i/>
          <w:color w:val="0070C0"/>
          <w:sz w:val="20"/>
          <w:u w:val="none"/>
          <w:lang w:val="fr-FR"/>
        </w:rPr>
      </w:pPr>
    </w:p>
    <w:p w:rsidR="001E7411" w:rsidRPr="00EF7AE7" w:rsidRDefault="001E7411" w:rsidP="001E7411">
      <w:pPr>
        <w:pStyle w:val="BodyText"/>
        <w:rPr>
          <w:rStyle w:val="Hyperlink"/>
          <w:rFonts w:ascii="Calibri" w:hAnsi="Calibri" w:cs="Calibri"/>
          <w:i/>
          <w:color w:val="0070C0"/>
          <w:sz w:val="20"/>
          <w:u w:val="none"/>
          <w:lang w:val="fr-FR"/>
        </w:rPr>
      </w:pP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xml:space="preserve">$ ll ignorecase/tmp/work/i586-poky-linux/consul064386binv1/0.6.4-r0/package/consul </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-rwxr-xr-x 2 sam1 sam1 12323060 May 16 19:57 ignorecase/tmp/work/i586-poky-linux/consul064386binv1/0.6.4-r0/package/consul</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sam1@samlp1 192.168.2.3 ~/pers/test_proj1/yocto/poky/krogoth2.1/poky [Tue May 17  4:20:38]</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md5sum ignorecase/tmp/work/i586-poky-linux/consul064386binv1/0.6.4-r0/packages-split/consul064386binv1/consul</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c609e18b95727cf7040acbd7de417a7f  ignorecase/tmp/work/i586-poky-linux/consul064386binv1/0.6.4-r0/packages-split/consul064386binv1/consul</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sam1@samlp1 192.168.2.3 ~/pers/test_proj1/yocto/poky/krogoth2.1/poky [Tue May 17  4:20:43]</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 du -sh ignorecase/tmp/work/i586-poky-linux/consul064386binv1/0.6.4-r0/package/consul</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12M</w:t>
      </w:r>
      <w:r w:rsidRPr="00EF7AE7">
        <w:rPr>
          <w:rStyle w:val="Hyperlink"/>
          <w:rFonts w:ascii="Calibri" w:hAnsi="Calibri" w:cs="Calibri"/>
          <w:i/>
          <w:color w:val="0070C0"/>
          <w:sz w:val="20"/>
          <w:u w:val="none"/>
          <w:lang w:val="fr-FR"/>
        </w:rPr>
        <w:tab/>
        <w:t>ignorecase/tmp/work/i586-poky-linux/consul064386binv1/0.6.4-r0/package/consul</w:t>
      </w:r>
    </w:p>
    <w:p w:rsidR="001E7411" w:rsidRPr="00EF7AE7" w:rsidRDefault="001E7411" w:rsidP="001E7411">
      <w:pPr>
        <w:pStyle w:val="BodyText"/>
        <w:rPr>
          <w:rStyle w:val="Hyperlink"/>
          <w:rFonts w:ascii="Calibri" w:hAnsi="Calibri" w:cs="Calibri"/>
          <w:i/>
          <w:color w:val="0070C0"/>
          <w:sz w:val="20"/>
          <w:u w:val="none"/>
          <w:lang w:val="fr-FR"/>
        </w:rPr>
      </w:pPr>
      <w:r w:rsidRPr="00EF7AE7">
        <w:rPr>
          <w:rStyle w:val="Hyperlink"/>
          <w:rFonts w:ascii="Calibri" w:hAnsi="Calibri" w:cs="Calibri"/>
          <w:i/>
          <w:color w:val="0070C0"/>
          <w:sz w:val="20"/>
          <w:u w:val="none"/>
          <w:lang w:val="fr-FR"/>
        </w:rPr>
        <w:t>12M</w:t>
      </w:r>
      <w:r w:rsidRPr="00EF7AE7">
        <w:rPr>
          <w:rStyle w:val="Hyperlink"/>
          <w:rFonts w:ascii="Calibri" w:hAnsi="Calibri" w:cs="Calibri"/>
          <w:i/>
          <w:color w:val="0070C0"/>
          <w:sz w:val="20"/>
          <w:u w:val="none"/>
          <w:lang w:val="fr-FR"/>
        </w:rPr>
        <w:tab/>
        <w:t>total</w:t>
      </w:r>
    </w:p>
    <w:p w:rsidR="001E7411" w:rsidRDefault="001E7411" w:rsidP="001E7411">
      <w:pPr>
        <w:pStyle w:val="BodyText"/>
        <w:rPr>
          <w:rStyle w:val="Hyperlink"/>
          <w:rFonts w:ascii="Calibri" w:hAnsi="Calibri" w:cs="Calibri"/>
          <w:i/>
          <w:color w:val="0070C0"/>
          <w:sz w:val="20"/>
          <w:u w:val="none"/>
          <w:lang w:val="fr-FR"/>
        </w:rPr>
      </w:pPr>
      <w:r>
        <w:rPr>
          <w:rStyle w:val="Hyperlink"/>
          <w:rFonts w:ascii="Calibri" w:hAnsi="Calibri" w:cs="Calibri"/>
          <w:i/>
          <w:color w:val="0070C0"/>
          <w:sz w:val="20"/>
          <w:u w:val="none"/>
          <w:lang w:val="fr-FR"/>
        </w:rPr>
        <w:t xml:space="preserve"> </w:t>
      </w:r>
    </w:p>
    <w:p w:rsidR="00987A6F" w:rsidRDefault="00987A6F" w:rsidP="001E7411">
      <w:pPr>
        <w:pStyle w:val="BodyText"/>
        <w:rPr>
          <w:rStyle w:val="Hyperlink"/>
          <w:rFonts w:ascii="Calibri" w:hAnsi="Calibri" w:cs="Calibri"/>
          <w:i/>
          <w:color w:val="0070C0"/>
          <w:sz w:val="20"/>
          <w:u w:val="none"/>
          <w:lang w:val="fr-FR"/>
        </w:rPr>
      </w:pPr>
    </w:p>
    <w:p w:rsidR="00987A6F" w:rsidRDefault="00987A6F" w:rsidP="001E7411">
      <w:pPr>
        <w:pStyle w:val="BodyText"/>
        <w:rPr>
          <w:rStyle w:val="Hyperlink"/>
          <w:rFonts w:ascii="Verdana" w:hAnsi="Verdana" w:cs="Verdana"/>
          <w:color w:val="2F5496"/>
          <w:sz w:val="20"/>
          <w:u w:val="none"/>
          <w:lang w:val="fr-FR"/>
        </w:rPr>
      </w:pPr>
      <w:r>
        <w:rPr>
          <w:rStyle w:val="Hyperlink"/>
          <w:rFonts w:ascii="Verdana" w:hAnsi="Verdana" w:cs="Verdana"/>
          <w:color w:val="2F5496"/>
          <w:sz w:val="20"/>
          <w:u w:val="none"/>
          <w:lang w:val="fr-FR"/>
        </w:rPr>
        <w:pict>
          <v:shape id="_x0000_i1032" type="#_x0000_t75" style="width:320.1pt;height:254.15pt">
            <v:imagedata r:id="rId37" o:title="task3_consul_run3_bin_signature"/>
          </v:shape>
        </w:pict>
      </w:r>
    </w:p>
    <w:p w:rsidR="00987A6F" w:rsidRDefault="00987A6F" w:rsidP="001E7411">
      <w:pPr>
        <w:pStyle w:val="BodyText"/>
        <w:rPr>
          <w:rStyle w:val="Hyperlink"/>
          <w:rFonts w:ascii="Verdana" w:hAnsi="Verdana" w:cs="Verdana"/>
          <w:color w:val="2F5496"/>
          <w:sz w:val="20"/>
          <w:u w:val="none"/>
          <w:lang w:val="fr-FR"/>
        </w:rPr>
      </w:pPr>
    </w:p>
    <w:p w:rsidR="00987A6F" w:rsidRDefault="00987A6F" w:rsidP="001E7411">
      <w:pPr>
        <w:pStyle w:val="BodyText"/>
        <w:pBdr>
          <w:bottom w:val="double" w:sz="6" w:space="1" w:color="auto"/>
        </w:pBdr>
        <w:jc w:val="left"/>
        <w:rPr>
          <w:rStyle w:val="Hyperlink"/>
          <w:rFonts w:ascii="Verdana" w:hAnsi="Verdana" w:cs="Verdana"/>
          <w:color w:val="2F5496"/>
          <w:sz w:val="20"/>
          <w:u w:val="none"/>
          <w:lang w:val="fr-FR"/>
        </w:rPr>
      </w:pPr>
    </w:p>
    <w:p w:rsidR="00987A6F" w:rsidRDefault="00987A6F" w:rsidP="001E7411">
      <w:pPr>
        <w:pStyle w:val="BodyText"/>
        <w:pBdr>
          <w:bottom w:val="double" w:sz="6" w:space="1" w:color="auto"/>
        </w:pBdr>
        <w:jc w:val="left"/>
        <w:rPr>
          <w:rStyle w:val="Hyperlink"/>
          <w:rFonts w:ascii="Verdana" w:hAnsi="Verdana" w:cs="Verdana"/>
          <w:color w:val="2F5496"/>
          <w:sz w:val="20"/>
          <w:u w:val="none"/>
          <w:lang w:val="fr-FR"/>
        </w:rPr>
      </w:pPr>
    </w:p>
    <w:p w:rsidR="00987A6F" w:rsidRDefault="00987A6F" w:rsidP="001E7411">
      <w:pPr>
        <w:pStyle w:val="BodyText"/>
        <w:jc w:val="left"/>
        <w:rPr>
          <w:rStyle w:val="Hyperlink"/>
          <w:rFonts w:ascii="Verdana" w:hAnsi="Verdana" w:cs="Verdana"/>
          <w:color w:val="2F5496"/>
          <w:sz w:val="20"/>
          <w:u w:val="none"/>
          <w:lang w:val="fr-FR"/>
        </w:rPr>
      </w:pPr>
    </w:p>
    <w:p w:rsidR="00D45414" w:rsidRDefault="00D45414" w:rsidP="00195A40">
      <w:pPr>
        <w:pStyle w:val="BodyText"/>
        <w:jc w:val="left"/>
        <w:rPr>
          <w:rStyle w:val="Hyperlink"/>
          <w:rFonts w:ascii="Verdana" w:hAnsi="Verdana" w:cs="Verdana"/>
          <w:color w:val="2F5496"/>
          <w:sz w:val="20"/>
          <w:u w:val="none"/>
          <w:lang w:val="fr-FR"/>
        </w:rPr>
      </w:pPr>
    </w:p>
    <w:p w:rsidR="00D45414" w:rsidRPr="00310436" w:rsidRDefault="00D45414" w:rsidP="00195A40">
      <w:pPr>
        <w:pStyle w:val="BodyText"/>
        <w:jc w:val="left"/>
        <w:rPr>
          <w:rStyle w:val="Hyperlink"/>
          <w:rFonts w:ascii="Verdana" w:hAnsi="Verdana" w:cs="Verdana"/>
          <w:color w:val="2F5496"/>
          <w:sz w:val="20"/>
          <w:u w:val="none"/>
          <w:lang w:val="fr-FR"/>
        </w:rPr>
      </w:pPr>
    </w:p>
    <w:p w:rsidR="00195A40" w:rsidRPr="00310436" w:rsidRDefault="0076588A" w:rsidP="00195A40">
      <w:pPr>
        <w:pStyle w:val="BodyText"/>
        <w:jc w:val="left"/>
        <w:rPr>
          <w:rStyle w:val="Hyperlink"/>
          <w:rFonts w:ascii="Verdana" w:hAnsi="Verdana" w:cs="Verdana"/>
          <w:color w:val="2F5496"/>
          <w:sz w:val="20"/>
          <w:u w:val="none"/>
          <w:lang w:val="fr-FR"/>
        </w:rPr>
      </w:pPr>
      <w:r>
        <w:rPr>
          <w:rStyle w:val="Hyperlink"/>
          <w:rFonts w:ascii="Verdana" w:hAnsi="Verdana" w:cs="Verdana"/>
          <w:color w:val="2F5496"/>
          <w:sz w:val="20"/>
          <w:u w:val="none"/>
          <w:lang w:val="fr-FR"/>
        </w:rPr>
        <w:t xml:space="preserve">KINDLY SHARE </w:t>
      </w:r>
      <w:r w:rsidR="00987A6F">
        <w:rPr>
          <w:rStyle w:val="Hyperlink"/>
          <w:rFonts w:ascii="Verdana" w:hAnsi="Verdana" w:cs="Verdana"/>
          <w:color w:val="2F5496"/>
          <w:sz w:val="20"/>
          <w:u w:val="none"/>
          <w:lang w:val="fr-FR"/>
        </w:rPr>
        <w:t>FEEDBACKS</w:t>
      </w:r>
      <w:r>
        <w:rPr>
          <w:rStyle w:val="Hyperlink"/>
          <w:rFonts w:ascii="Verdana" w:hAnsi="Verdana" w:cs="Verdana"/>
          <w:color w:val="2F5496"/>
          <w:sz w:val="20"/>
          <w:u w:val="none"/>
          <w:lang w:val="fr-FR"/>
        </w:rPr>
        <w:t xml:space="preserve"> AND SUGGESTIONS OF THE ABOVE CONTENTS</w:t>
      </w:r>
      <w:r w:rsidR="002E6864">
        <w:rPr>
          <w:rStyle w:val="Hyperlink"/>
          <w:rFonts w:ascii="Verdana" w:hAnsi="Verdana" w:cs="Verdana"/>
          <w:color w:val="2F5496"/>
          <w:sz w:val="20"/>
          <w:u w:val="none"/>
          <w:lang w:val="fr-FR"/>
        </w:rPr>
        <w:t>.</w:t>
      </w:r>
    </w:p>
    <w:p w:rsidR="00195A40" w:rsidRPr="00310436" w:rsidRDefault="00195A40">
      <w:pPr>
        <w:pStyle w:val="BodyText"/>
        <w:jc w:val="left"/>
        <w:rPr>
          <w:rFonts w:ascii="Verdana" w:hAnsi="Verdana" w:cs="Verdana"/>
          <w:sz w:val="20"/>
        </w:rPr>
      </w:pPr>
    </w:p>
    <w:sectPr w:rsidR="00195A40" w:rsidRPr="00310436" w:rsidSect="00BA7C2B">
      <w:footerReference w:type="default" r:id="rId38"/>
      <w:pgSz w:w="11906" w:h="16838"/>
      <w:pgMar w:top="1417" w:right="1417" w:bottom="1134" w:left="1417" w:header="720" w:footer="708" w:gutter="0"/>
      <w:pgBorders>
        <w:top w:val="double" w:sz="18" w:space="31" w:color="2E74B5" w:shadow="1"/>
        <w:left w:val="double" w:sz="18" w:space="31" w:color="2E74B5" w:shadow="1"/>
        <w:bottom w:val="double" w:sz="18" w:space="11" w:color="2E74B5" w:shadow="1"/>
        <w:right w:val="double" w:sz="18" w:space="31" w:color="2E74B5"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52D7" w:rsidRDefault="000452D7">
      <w:r>
        <w:separator/>
      </w:r>
    </w:p>
  </w:endnote>
  <w:endnote w:type="continuationSeparator" w:id="0">
    <w:p w:rsidR="000452D7" w:rsidRDefault="000452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Liberation Sans">
    <w:charset w:val="00"/>
    <w:family w:val="swiss"/>
    <w:pitch w:val="variable"/>
    <w:sig w:usb0="A00002AF" w:usb1="500078FB" w:usb2="00000000" w:usb3="00000000" w:csb0="0000009F" w:csb1="00000000"/>
  </w:font>
  <w:font w:name="Droid Sans Fallback">
    <w:charset w:val="80"/>
    <w:family w:val="swiss"/>
    <w:pitch w:val="variable"/>
    <w:sig w:usb0="B1002AFF" w:usb1="2BDFFCFB" w:usb2="00000036" w:usb3="00000000" w:csb0="003F01FF" w:csb1="00000000"/>
  </w:font>
  <w:font w:name="FreeSans">
    <w:altName w:val="Arial"/>
    <w:charset w:val="00"/>
    <w:family w:val="swiss"/>
    <w:pitch w:val="variable"/>
    <w:sig w:usb0="00000000" w:usb1="4200FDFF" w:usb2="000030A0" w:usb3="00000000" w:csb0="000001B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0637" w:rsidRDefault="00DE063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1C72EA">
      <w:rPr>
        <w:b/>
        <w:bCs/>
        <w:noProof/>
      </w:rPr>
      <w:t>24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C72EA">
      <w:rPr>
        <w:b/>
        <w:bCs/>
        <w:noProof/>
      </w:rPr>
      <w:t>26</w:t>
    </w:r>
    <w:r>
      <w:rPr>
        <w:b/>
        <w:bCs/>
        <w:sz w:val="24"/>
        <w:szCs w:val="24"/>
      </w:rPr>
      <w:fldChar w:fldCharType="end"/>
    </w:r>
  </w:p>
  <w:p w:rsidR="00AA6AA9" w:rsidRDefault="00AA6AA9">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52D7" w:rsidRDefault="000452D7">
      <w:r>
        <w:separator/>
      </w:r>
    </w:p>
  </w:footnote>
  <w:footnote w:type="continuationSeparator" w:id="0">
    <w:p w:rsidR="000452D7" w:rsidRDefault="000452D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3"/>
    <w:multiLevelType w:val="singleLevel"/>
    <w:tmpl w:val="00000003"/>
    <w:name w:val="WW8Num3"/>
    <w:lvl w:ilvl="0">
      <w:start w:val="1"/>
      <w:numFmt w:val="bullet"/>
      <w:lvlText w:val=""/>
      <w:lvlJc w:val="left"/>
      <w:pPr>
        <w:tabs>
          <w:tab w:val="num" w:pos="432"/>
        </w:tabs>
        <w:ind w:left="720" w:hanging="360"/>
      </w:pPr>
      <w:rPr>
        <w:rFonts w:ascii="Wingdings" w:hAnsi="Wingdings" w:cs="Wingdings"/>
        <w:sz w:val="18"/>
        <w:szCs w:val="18"/>
      </w:rPr>
    </w:lvl>
  </w:abstractNum>
  <w:abstractNum w:abstractNumId="3">
    <w:nsid w:val="00000004"/>
    <w:multiLevelType w:val="singleLevel"/>
    <w:tmpl w:val="00000004"/>
    <w:name w:val="WW8Num4"/>
    <w:lvl w:ilvl="0">
      <w:start w:val="1"/>
      <w:numFmt w:val="bullet"/>
      <w:lvlText w:val=""/>
      <w:lvlJc w:val="left"/>
      <w:pPr>
        <w:tabs>
          <w:tab w:val="num" w:pos="0"/>
        </w:tabs>
        <w:ind w:left="720" w:hanging="360"/>
      </w:pPr>
      <w:rPr>
        <w:rFonts w:ascii="Wingdings" w:hAnsi="Wingdings" w:cs="Wingdings"/>
        <w:color w:val="2F5496"/>
        <w:sz w:val="18"/>
        <w:szCs w:val="22"/>
      </w:rPr>
    </w:lvl>
  </w:abstractNum>
  <w:abstractNum w:abstractNumId="4">
    <w:nsid w:val="00000005"/>
    <w:multiLevelType w:val="singleLevel"/>
    <w:tmpl w:val="00000005"/>
    <w:name w:val="WW8Num5"/>
    <w:lvl w:ilvl="0">
      <w:start w:val="1"/>
      <w:numFmt w:val="bullet"/>
      <w:lvlText w:val=""/>
      <w:lvlJc w:val="left"/>
      <w:pPr>
        <w:tabs>
          <w:tab w:val="num" w:pos="360"/>
        </w:tabs>
        <w:ind w:left="360" w:hanging="360"/>
      </w:pPr>
      <w:rPr>
        <w:rFonts w:ascii="Symbol" w:hAnsi="Symbol" w:cs="Symbol"/>
        <w:sz w:val="18"/>
        <w:szCs w:val="18"/>
      </w:rPr>
    </w:lvl>
  </w:abstractNum>
  <w:abstractNum w:abstractNumId="5">
    <w:nsid w:val="00000006"/>
    <w:multiLevelType w:val="singleLevel"/>
    <w:tmpl w:val="00000006"/>
    <w:name w:val="WW8Num6"/>
    <w:lvl w:ilvl="0">
      <w:start w:val="1"/>
      <w:numFmt w:val="bullet"/>
      <w:lvlText w:val=""/>
      <w:lvlJc w:val="left"/>
      <w:pPr>
        <w:tabs>
          <w:tab w:val="num" w:pos="0"/>
        </w:tabs>
        <w:ind w:left="360" w:hanging="360"/>
      </w:pPr>
      <w:rPr>
        <w:rFonts w:ascii="Symbol" w:hAnsi="Symbol" w:cs="Symbol"/>
        <w:sz w:val="18"/>
      </w:rPr>
    </w:lvl>
  </w:abstractNum>
  <w:abstractNum w:abstractNumId="6">
    <w:nsid w:val="00000007"/>
    <w:multiLevelType w:val="singleLevel"/>
    <w:tmpl w:val="00000007"/>
    <w:name w:val="WW8Num7"/>
    <w:lvl w:ilvl="0">
      <w:start w:val="1"/>
      <w:numFmt w:val="bullet"/>
      <w:lvlText w:val=""/>
      <w:lvlJc w:val="left"/>
      <w:pPr>
        <w:tabs>
          <w:tab w:val="num" w:pos="0"/>
        </w:tabs>
        <w:ind w:left="360" w:hanging="360"/>
      </w:pPr>
      <w:rPr>
        <w:rFonts w:ascii="Symbol" w:hAnsi="Symbol" w:cs="Symbol"/>
        <w:sz w:val="18"/>
        <w:szCs w:val="18"/>
      </w:rPr>
    </w:lvl>
  </w:abstractNum>
  <w:abstractNum w:abstractNumId="7">
    <w:nsid w:val="00000008"/>
    <w:multiLevelType w:val="singleLevel"/>
    <w:tmpl w:val="00000008"/>
    <w:name w:val="WW8Num8"/>
    <w:lvl w:ilvl="0">
      <w:start w:val="1"/>
      <w:numFmt w:val="bullet"/>
      <w:lvlText w:val=""/>
      <w:lvlJc w:val="left"/>
      <w:pPr>
        <w:tabs>
          <w:tab w:val="num" w:pos="0"/>
        </w:tabs>
        <w:ind w:left="360" w:hanging="360"/>
      </w:pPr>
      <w:rPr>
        <w:rFonts w:ascii="Symbol" w:hAnsi="Symbol" w:cs="Symbol"/>
        <w:szCs w:val="22"/>
      </w:rPr>
    </w:lvl>
  </w:abstractNum>
  <w:abstractNum w:abstractNumId="8">
    <w:nsid w:val="00000009"/>
    <w:multiLevelType w:val="singleLevel"/>
    <w:tmpl w:val="00000009"/>
    <w:name w:val="WW8Num9"/>
    <w:lvl w:ilvl="0">
      <w:start w:val="1"/>
      <w:numFmt w:val="bullet"/>
      <w:lvlText w:val=""/>
      <w:lvlJc w:val="left"/>
      <w:pPr>
        <w:tabs>
          <w:tab w:val="num" w:pos="0"/>
        </w:tabs>
        <w:ind w:left="360" w:hanging="360"/>
      </w:pPr>
      <w:rPr>
        <w:rFonts w:ascii="Symbol" w:hAnsi="Symbol" w:cs="Symbol"/>
        <w:color w:val="2F5496"/>
        <w:sz w:val="18"/>
        <w:szCs w:val="18"/>
      </w:rPr>
    </w:lvl>
  </w:abstractNum>
  <w:abstractNum w:abstractNumId="9">
    <w:nsid w:val="0000000A"/>
    <w:multiLevelType w:val="singleLevel"/>
    <w:tmpl w:val="0000000A"/>
    <w:name w:val="WW8Num10"/>
    <w:lvl w:ilvl="0">
      <w:start w:val="1"/>
      <w:numFmt w:val="bullet"/>
      <w:lvlText w:val=""/>
      <w:lvlJc w:val="left"/>
      <w:pPr>
        <w:tabs>
          <w:tab w:val="num" w:pos="0"/>
        </w:tabs>
        <w:ind w:left="360" w:hanging="360"/>
      </w:pPr>
      <w:rPr>
        <w:rFonts w:ascii="Symbol" w:hAnsi="Symbol" w:cs="Symbol"/>
        <w:sz w:val="18"/>
        <w:szCs w:val="18"/>
      </w:rPr>
    </w:lvl>
  </w:abstractNum>
  <w:abstractNum w:abstractNumId="10">
    <w:nsid w:val="0000000B"/>
    <w:multiLevelType w:val="singleLevel"/>
    <w:tmpl w:val="0000000B"/>
    <w:name w:val="WW8Num11"/>
    <w:lvl w:ilvl="0">
      <w:start w:val="1"/>
      <w:numFmt w:val="bullet"/>
      <w:lvlText w:val=""/>
      <w:lvlJc w:val="left"/>
      <w:pPr>
        <w:tabs>
          <w:tab w:val="num" w:pos="0"/>
        </w:tabs>
        <w:ind w:left="360" w:hanging="360"/>
      </w:pPr>
      <w:rPr>
        <w:rFonts w:ascii="Symbol" w:hAnsi="Symbol" w:cs="Symbol"/>
        <w:sz w:val="18"/>
        <w:szCs w:val="18"/>
      </w:rPr>
    </w:lvl>
  </w:abstractNum>
  <w:abstractNum w:abstractNumId="11">
    <w:nsid w:val="0000000C"/>
    <w:multiLevelType w:val="singleLevel"/>
    <w:tmpl w:val="0000000C"/>
    <w:name w:val="WW8Num12"/>
    <w:lvl w:ilvl="0">
      <w:start w:val="1"/>
      <w:numFmt w:val="bullet"/>
      <w:lvlText w:val=""/>
      <w:lvlJc w:val="left"/>
      <w:pPr>
        <w:tabs>
          <w:tab w:val="num" w:pos="360"/>
        </w:tabs>
        <w:ind w:left="360" w:hanging="360"/>
      </w:pPr>
      <w:rPr>
        <w:rFonts w:ascii="Symbol" w:hAnsi="Symbol" w:cs="Symbol"/>
        <w:color w:val="1F4E79"/>
        <w:sz w:val="18"/>
        <w:szCs w:val="18"/>
      </w:rPr>
    </w:lvl>
  </w:abstractNum>
  <w:abstractNum w:abstractNumId="12">
    <w:nsid w:val="0000000D"/>
    <w:multiLevelType w:val="singleLevel"/>
    <w:tmpl w:val="0000000D"/>
    <w:name w:val="WW8Num13"/>
    <w:lvl w:ilvl="0">
      <w:start w:val="1"/>
      <w:numFmt w:val="bullet"/>
      <w:lvlText w:val=""/>
      <w:lvlJc w:val="left"/>
      <w:pPr>
        <w:tabs>
          <w:tab w:val="num" w:pos="0"/>
        </w:tabs>
        <w:ind w:left="360" w:hanging="360"/>
      </w:pPr>
      <w:rPr>
        <w:rFonts w:ascii="Symbol" w:hAnsi="Symbol" w:cs="Symbol"/>
        <w:sz w:val="18"/>
        <w:szCs w:val="18"/>
      </w:rPr>
    </w:lvl>
  </w:abstractNum>
  <w:abstractNum w:abstractNumId="13">
    <w:nsid w:val="0000000E"/>
    <w:multiLevelType w:val="singleLevel"/>
    <w:tmpl w:val="0000000E"/>
    <w:name w:val="WW8Num14"/>
    <w:lvl w:ilvl="0">
      <w:start w:val="1"/>
      <w:numFmt w:val="bullet"/>
      <w:lvlText w:val=""/>
      <w:lvlJc w:val="left"/>
      <w:pPr>
        <w:tabs>
          <w:tab w:val="num" w:pos="0"/>
        </w:tabs>
        <w:ind w:left="720" w:hanging="360"/>
      </w:pPr>
      <w:rPr>
        <w:rFonts w:ascii="Symbol" w:hAnsi="Symbol" w:cs="Symbol"/>
        <w:sz w:val="18"/>
      </w:rPr>
    </w:lvl>
  </w:abstractNum>
  <w:abstractNum w:abstractNumId="14">
    <w:nsid w:val="0000000F"/>
    <w:multiLevelType w:val="singleLevel"/>
    <w:tmpl w:val="0000000F"/>
    <w:name w:val="WW8Num15"/>
    <w:lvl w:ilvl="0">
      <w:start w:val="1"/>
      <w:numFmt w:val="bullet"/>
      <w:lvlText w:val=""/>
      <w:lvlJc w:val="left"/>
      <w:pPr>
        <w:tabs>
          <w:tab w:val="num" w:pos="0"/>
        </w:tabs>
        <w:ind w:left="360" w:hanging="360"/>
      </w:pPr>
      <w:rPr>
        <w:rFonts w:ascii="Wingdings" w:hAnsi="Wingdings" w:cs="Wingdings"/>
        <w:color w:val="2F5496"/>
        <w:sz w:val="18"/>
        <w:szCs w:val="22"/>
        <w:lang w:eastAsia="en-US"/>
      </w:rPr>
    </w:lvl>
  </w:abstractNum>
  <w:abstractNum w:abstractNumId="15">
    <w:nsid w:val="1CD0112C"/>
    <w:multiLevelType w:val="hybridMultilevel"/>
    <w:tmpl w:val="D3B0C03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1F2F7BC9"/>
    <w:multiLevelType w:val="hybridMultilevel"/>
    <w:tmpl w:val="6492B70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B69050C"/>
    <w:multiLevelType w:val="multilevel"/>
    <w:tmpl w:val="4CAE35E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5CB01221"/>
    <w:multiLevelType w:val="hybridMultilevel"/>
    <w:tmpl w:val="3E5CE3D2"/>
    <w:lvl w:ilvl="0" w:tplc="0409000B">
      <w:start w:val="1"/>
      <w:numFmt w:val="bullet"/>
      <w:lvlText w:val=""/>
      <w:lvlJc w:val="left"/>
      <w:pPr>
        <w:ind w:left="36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7"/>
  </w:num>
  <w:num w:numId="17">
    <w:abstractNumId w:val="16"/>
  </w:num>
  <w:num w:numId="18">
    <w:abstractNumId w:val="18"/>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embedSystemFonts/>
  <w:hideSpellingError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01CED"/>
    <w:rsid w:val="000021C8"/>
    <w:rsid w:val="00004DCE"/>
    <w:rsid w:val="0001333D"/>
    <w:rsid w:val="00030FA4"/>
    <w:rsid w:val="000452D7"/>
    <w:rsid w:val="00053E10"/>
    <w:rsid w:val="00085D42"/>
    <w:rsid w:val="000923D7"/>
    <w:rsid w:val="000D6930"/>
    <w:rsid w:val="000D6A95"/>
    <w:rsid w:val="000F7F29"/>
    <w:rsid w:val="00105ABF"/>
    <w:rsid w:val="00162184"/>
    <w:rsid w:val="00185EF8"/>
    <w:rsid w:val="00195A40"/>
    <w:rsid w:val="001A1119"/>
    <w:rsid w:val="001A4892"/>
    <w:rsid w:val="001B162E"/>
    <w:rsid w:val="001C72EA"/>
    <w:rsid w:val="001E7411"/>
    <w:rsid w:val="001F24FE"/>
    <w:rsid w:val="002125A3"/>
    <w:rsid w:val="00242860"/>
    <w:rsid w:val="002672D1"/>
    <w:rsid w:val="00272F98"/>
    <w:rsid w:val="002E4753"/>
    <w:rsid w:val="002E6864"/>
    <w:rsid w:val="002E75FE"/>
    <w:rsid w:val="00301984"/>
    <w:rsid w:val="00301CED"/>
    <w:rsid w:val="00310436"/>
    <w:rsid w:val="00360D1A"/>
    <w:rsid w:val="003B2904"/>
    <w:rsid w:val="003C32A5"/>
    <w:rsid w:val="003E4003"/>
    <w:rsid w:val="003E4F0B"/>
    <w:rsid w:val="00426D39"/>
    <w:rsid w:val="004346BE"/>
    <w:rsid w:val="00442DA4"/>
    <w:rsid w:val="00443F2B"/>
    <w:rsid w:val="00444CD8"/>
    <w:rsid w:val="004A1E7B"/>
    <w:rsid w:val="004D6B90"/>
    <w:rsid w:val="004F0DB7"/>
    <w:rsid w:val="00501A91"/>
    <w:rsid w:val="005200BF"/>
    <w:rsid w:val="00520357"/>
    <w:rsid w:val="005223E5"/>
    <w:rsid w:val="00522955"/>
    <w:rsid w:val="00524CCE"/>
    <w:rsid w:val="00536E53"/>
    <w:rsid w:val="005570E3"/>
    <w:rsid w:val="00577C18"/>
    <w:rsid w:val="00593394"/>
    <w:rsid w:val="0059670E"/>
    <w:rsid w:val="005B6F95"/>
    <w:rsid w:val="005D0B2A"/>
    <w:rsid w:val="006019C8"/>
    <w:rsid w:val="00624065"/>
    <w:rsid w:val="00637EA3"/>
    <w:rsid w:val="00644437"/>
    <w:rsid w:val="006472DF"/>
    <w:rsid w:val="006854B0"/>
    <w:rsid w:val="006A63A1"/>
    <w:rsid w:val="006B5B2F"/>
    <w:rsid w:val="006B6ADD"/>
    <w:rsid w:val="006C3ECD"/>
    <w:rsid w:val="006D70C6"/>
    <w:rsid w:val="006E563A"/>
    <w:rsid w:val="007159F1"/>
    <w:rsid w:val="0071755E"/>
    <w:rsid w:val="00717E1D"/>
    <w:rsid w:val="00725A91"/>
    <w:rsid w:val="00743816"/>
    <w:rsid w:val="00746B10"/>
    <w:rsid w:val="007534CE"/>
    <w:rsid w:val="0076588A"/>
    <w:rsid w:val="00791694"/>
    <w:rsid w:val="0079510A"/>
    <w:rsid w:val="007B094B"/>
    <w:rsid w:val="007C001E"/>
    <w:rsid w:val="007C4726"/>
    <w:rsid w:val="007D56C6"/>
    <w:rsid w:val="008077B2"/>
    <w:rsid w:val="00810788"/>
    <w:rsid w:val="00813304"/>
    <w:rsid w:val="00816979"/>
    <w:rsid w:val="008628F2"/>
    <w:rsid w:val="008739CC"/>
    <w:rsid w:val="008865C1"/>
    <w:rsid w:val="008C5249"/>
    <w:rsid w:val="008E2C27"/>
    <w:rsid w:val="008F75C9"/>
    <w:rsid w:val="00906FEB"/>
    <w:rsid w:val="00945FD6"/>
    <w:rsid w:val="00962D01"/>
    <w:rsid w:val="00966132"/>
    <w:rsid w:val="009752D3"/>
    <w:rsid w:val="00987A6F"/>
    <w:rsid w:val="009A6F6E"/>
    <w:rsid w:val="009E3223"/>
    <w:rsid w:val="009E473D"/>
    <w:rsid w:val="009F63C8"/>
    <w:rsid w:val="00A01FE4"/>
    <w:rsid w:val="00A02C6C"/>
    <w:rsid w:val="00A10F10"/>
    <w:rsid w:val="00A30127"/>
    <w:rsid w:val="00A365E9"/>
    <w:rsid w:val="00A43406"/>
    <w:rsid w:val="00A450AC"/>
    <w:rsid w:val="00A51DC3"/>
    <w:rsid w:val="00A53CDC"/>
    <w:rsid w:val="00A56C90"/>
    <w:rsid w:val="00A90472"/>
    <w:rsid w:val="00A964A2"/>
    <w:rsid w:val="00AA6AA9"/>
    <w:rsid w:val="00AB7A65"/>
    <w:rsid w:val="00AC7FF6"/>
    <w:rsid w:val="00AD4C61"/>
    <w:rsid w:val="00B01C32"/>
    <w:rsid w:val="00B45170"/>
    <w:rsid w:val="00B8572A"/>
    <w:rsid w:val="00B87690"/>
    <w:rsid w:val="00BA7C2B"/>
    <w:rsid w:val="00BF6863"/>
    <w:rsid w:val="00C06057"/>
    <w:rsid w:val="00C368CD"/>
    <w:rsid w:val="00C8026D"/>
    <w:rsid w:val="00C91C46"/>
    <w:rsid w:val="00CD52F9"/>
    <w:rsid w:val="00CF3B1A"/>
    <w:rsid w:val="00D20840"/>
    <w:rsid w:val="00D30F24"/>
    <w:rsid w:val="00D343E2"/>
    <w:rsid w:val="00D45414"/>
    <w:rsid w:val="00D5103D"/>
    <w:rsid w:val="00D636E8"/>
    <w:rsid w:val="00D656B0"/>
    <w:rsid w:val="00D755B8"/>
    <w:rsid w:val="00DA6CA7"/>
    <w:rsid w:val="00DE0637"/>
    <w:rsid w:val="00DE28BE"/>
    <w:rsid w:val="00E01A58"/>
    <w:rsid w:val="00E1707E"/>
    <w:rsid w:val="00E30B1A"/>
    <w:rsid w:val="00E32110"/>
    <w:rsid w:val="00E32513"/>
    <w:rsid w:val="00E36995"/>
    <w:rsid w:val="00E42412"/>
    <w:rsid w:val="00E91AB8"/>
    <w:rsid w:val="00EB71A9"/>
    <w:rsid w:val="00ED72BC"/>
    <w:rsid w:val="00EF7AE7"/>
    <w:rsid w:val="00F02545"/>
    <w:rsid w:val="00F04796"/>
    <w:rsid w:val="00F15C51"/>
    <w:rsid w:val="00F4764C"/>
    <w:rsid w:val="00F66049"/>
    <w:rsid w:val="00F9200D"/>
    <w:rsid w:val="00F95E4E"/>
    <w:rsid w:val="00FA3C4D"/>
    <w:rsid w:val="00FA7528"/>
    <w:rsid w:val="00FB0323"/>
    <w:rsid w:val="00FD05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15:chartTrackingRefBased/>
  <w15:docId w15:val="{F64F9439-62CB-4D3E-8E6D-888A3EB40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rFonts w:ascii="Arial" w:eastAsia="SimSun" w:hAnsi="Arial" w:cs="Arial"/>
      <w:lang w:eastAsia="zh-CN"/>
    </w:rPr>
  </w:style>
  <w:style w:type="paragraph" w:styleId="Heading1">
    <w:name w:val="heading 1"/>
    <w:basedOn w:val="Normal"/>
    <w:next w:val="Normal"/>
    <w:link w:val="Heading1Char"/>
    <w:uiPriority w:val="9"/>
    <w:qFormat/>
    <w:rsid w:val="004F0DB7"/>
    <w:pPr>
      <w:keepNext/>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qFormat/>
    <w:pPr>
      <w:keepNext/>
      <w:keepLines/>
      <w:tabs>
        <w:tab w:val="num" w:pos="0"/>
      </w:tabs>
      <w:spacing w:before="200"/>
      <w:ind w:left="576" w:hanging="576"/>
      <w:outlineLvl w:val="1"/>
    </w:pPr>
    <w:rPr>
      <w:rFonts w:ascii="Cambria" w:eastAsia="Times New Roman" w:hAnsi="Cambria" w:cs="Times New Roman"/>
      <w:b/>
      <w:bCs/>
      <w:color w:val="4F81BD"/>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Wingdings" w:hAnsi="Wingdings" w:cs="Wingdings"/>
      <w:sz w:val="18"/>
      <w:szCs w:val="18"/>
    </w:rPr>
  </w:style>
  <w:style w:type="character" w:customStyle="1" w:styleId="WW8Num4z0">
    <w:name w:val="WW8Num4z0"/>
    <w:rPr>
      <w:rFonts w:ascii="Wingdings" w:hAnsi="Wingdings" w:cs="Wingdings"/>
      <w:color w:val="2F5496"/>
      <w:sz w:val="18"/>
      <w:szCs w:val="22"/>
    </w:rPr>
  </w:style>
  <w:style w:type="character" w:customStyle="1" w:styleId="WW8Num5z0">
    <w:name w:val="WW8Num5z0"/>
    <w:rPr>
      <w:rFonts w:ascii="Symbol" w:hAnsi="Symbol" w:cs="Symbol"/>
      <w:sz w:val="18"/>
      <w:szCs w:val="18"/>
    </w:rPr>
  </w:style>
  <w:style w:type="character" w:customStyle="1" w:styleId="WW8Num6z0">
    <w:name w:val="WW8Num6z0"/>
    <w:rPr>
      <w:rFonts w:ascii="Symbol" w:hAnsi="Symbol" w:cs="Symbol"/>
      <w:sz w:val="18"/>
    </w:rPr>
  </w:style>
  <w:style w:type="character" w:customStyle="1" w:styleId="WW8Num7z0">
    <w:name w:val="WW8Num7z0"/>
    <w:rPr>
      <w:rFonts w:ascii="Symbol" w:hAnsi="Symbol" w:cs="Symbol"/>
      <w:sz w:val="18"/>
      <w:szCs w:val="18"/>
    </w:rPr>
  </w:style>
  <w:style w:type="character" w:customStyle="1" w:styleId="WW8Num8z0">
    <w:name w:val="WW8Num8z0"/>
    <w:rPr>
      <w:rFonts w:ascii="Symbol" w:hAnsi="Symbol" w:cs="Symbol"/>
      <w:szCs w:val="22"/>
    </w:rPr>
  </w:style>
  <w:style w:type="character" w:customStyle="1" w:styleId="WW8Num9z0">
    <w:name w:val="WW8Num9z0"/>
    <w:rPr>
      <w:rFonts w:ascii="Symbol" w:hAnsi="Symbol" w:cs="Symbol"/>
      <w:color w:val="2F5496"/>
      <w:sz w:val="18"/>
      <w:szCs w:val="18"/>
    </w:rPr>
  </w:style>
  <w:style w:type="character" w:customStyle="1" w:styleId="WW8Num10z0">
    <w:name w:val="WW8Num10z0"/>
    <w:rPr>
      <w:rFonts w:ascii="Symbol" w:hAnsi="Symbol" w:cs="Symbol"/>
      <w:sz w:val="18"/>
      <w:szCs w:val="18"/>
    </w:rPr>
  </w:style>
  <w:style w:type="character" w:customStyle="1" w:styleId="WW8Num11z0">
    <w:name w:val="WW8Num11z0"/>
    <w:rPr>
      <w:rFonts w:ascii="Symbol" w:hAnsi="Symbol" w:cs="Symbol"/>
      <w:sz w:val="18"/>
      <w:szCs w:val="18"/>
    </w:rPr>
  </w:style>
  <w:style w:type="character" w:customStyle="1" w:styleId="WW8Num12z0">
    <w:name w:val="WW8Num12z0"/>
    <w:rPr>
      <w:rFonts w:ascii="Symbol" w:hAnsi="Symbol" w:cs="Symbol"/>
      <w:color w:val="1F4E79"/>
      <w:sz w:val="18"/>
      <w:szCs w:val="18"/>
    </w:rPr>
  </w:style>
  <w:style w:type="character" w:customStyle="1" w:styleId="WW8Num13z0">
    <w:name w:val="WW8Num13z0"/>
    <w:rPr>
      <w:rFonts w:ascii="Symbol" w:hAnsi="Symbol" w:cs="Symbol"/>
      <w:sz w:val="18"/>
      <w:szCs w:val="18"/>
    </w:rPr>
  </w:style>
  <w:style w:type="character" w:customStyle="1" w:styleId="WW8Num14z0">
    <w:name w:val="WW8Num14z0"/>
    <w:rPr>
      <w:rFonts w:ascii="Symbol" w:hAnsi="Symbol" w:cs="Symbol"/>
      <w:sz w:val="18"/>
    </w:rPr>
  </w:style>
  <w:style w:type="character" w:customStyle="1" w:styleId="WW8Num15z0">
    <w:name w:val="WW8Num15z0"/>
    <w:rPr>
      <w:rFonts w:ascii="Wingdings" w:hAnsi="Wingdings" w:cs="Wingdings"/>
      <w:color w:val="2F5496"/>
      <w:sz w:val="18"/>
      <w:szCs w:val="22"/>
      <w:lang w:eastAsia="en-US"/>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cs="Wingdings"/>
    </w:rPr>
  </w:style>
  <w:style w:type="character" w:customStyle="1" w:styleId="WW8Num15z3">
    <w:name w:val="WW8Num15z3"/>
    <w:rPr>
      <w:rFonts w:ascii="Symbol" w:hAnsi="Symbol" w:cs="Symbol"/>
    </w:rPr>
  </w:style>
  <w:style w:type="character" w:customStyle="1" w:styleId="DefaultParagraphFont1">
    <w:name w:val="Default Paragraph Font1"/>
  </w:style>
  <w:style w:type="character" w:customStyle="1" w:styleId="WW-DefaultParagraphFont">
    <w:name w:val="WW-Default Paragraph Font"/>
  </w:style>
  <w:style w:type="character" w:customStyle="1" w:styleId="WW-DefaultParagraphFont1">
    <w:name w:val="WW-Default Paragraph Font1"/>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DefaultParagraphFont11">
    <w:name w:val="WW-Default Paragraph Font11"/>
  </w:style>
  <w:style w:type="character" w:customStyle="1" w:styleId="WW8Num3z2">
    <w:name w:val="WW8Num3z2"/>
    <w:rPr>
      <w:rFonts w:ascii="Wingdings" w:hAnsi="Wingdings" w:cs="Wingdings"/>
    </w:rPr>
  </w:style>
  <w:style w:type="character" w:customStyle="1" w:styleId="WW8Num3z4">
    <w:name w:val="WW8Num3z4"/>
    <w:rPr>
      <w:rFonts w:ascii="Courier New" w:hAnsi="Courier New" w:cs="Courier New"/>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cs="Wingdings"/>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1">
    <w:name w:val="WW8Num7z1"/>
    <w:rPr>
      <w:rFonts w:ascii="Courier New" w:hAnsi="Courier New" w:cs="Courier New"/>
    </w:rPr>
  </w:style>
  <w:style w:type="character" w:customStyle="1" w:styleId="WW8Num7z2">
    <w:name w:val="WW8Num7z2"/>
    <w:rPr>
      <w:rFonts w:ascii="Wingdings" w:hAnsi="Wingdings" w:cs="Wingdings"/>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cs="Wingdings"/>
    </w:rPr>
  </w:style>
  <w:style w:type="character" w:customStyle="1" w:styleId="WW8Num10z2">
    <w:name w:val="WW8Num10z2"/>
    <w:rPr>
      <w:rFonts w:ascii="Wingdings" w:hAnsi="Wingdings" w:cs="Wingdings"/>
    </w:rPr>
  </w:style>
  <w:style w:type="character" w:customStyle="1" w:styleId="WW8Num10z4">
    <w:name w:val="WW8Num10z4"/>
    <w:rPr>
      <w:rFonts w:ascii="Courier New" w:hAnsi="Courier New" w:cs="Courier New"/>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cs="Wingdings"/>
    </w:rPr>
  </w:style>
  <w:style w:type="character" w:customStyle="1" w:styleId="WW-DefaultParagraphFont111">
    <w:name w:val="WW-Default Paragraph Font111"/>
  </w:style>
  <w:style w:type="character" w:styleId="Hyperlink">
    <w:name w:val="Hyperlink"/>
    <w:uiPriority w:val="99"/>
    <w:rPr>
      <w:color w:val="0000FF"/>
      <w:u w:val="single"/>
    </w:rPr>
  </w:style>
  <w:style w:type="character" w:customStyle="1" w:styleId="BodyTextChar">
    <w:name w:val="Body Text Char"/>
    <w:rPr>
      <w:rFonts w:ascii="Times New Roman" w:eastAsia="Times New Roman" w:hAnsi="Times New Roman" w:cs="Times New Roman"/>
      <w:sz w:val="24"/>
      <w:szCs w:val="20"/>
      <w:lang w:eastAsia="zh-CN"/>
    </w:rPr>
  </w:style>
  <w:style w:type="character" w:customStyle="1" w:styleId="FooterChar">
    <w:name w:val="Footer Char"/>
    <w:uiPriority w:val="99"/>
    <w:rPr>
      <w:rFonts w:ascii="Arial" w:eastAsia="SimSun" w:hAnsi="Arial" w:cs="Arial"/>
      <w:sz w:val="20"/>
      <w:szCs w:val="20"/>
      <w:lang w:eastAsia="zh-CN"/>
    </w:rPr>
  </w:style>
  <w:style w:type="character" w:customStyle="1" w:styleId="url">
    <w:name w:val="url"/>
  </w:style>
  <w:style w:type="character" w:customStyle="1" w:styleId="Heading2Char">
    <w:name w:val="Heading 2 Char"/>
    <w:rPr>
      <w:rFonts w:ascii="Cambria" w:eastAsia="Times New Roman" w:hAnsi="Cambria" w:cs="Times New Roman"/>
      <w:b/>
      <w:bCs/>
      <w:color w:val="4F81BD"/>
      <w:sz w:val="26"/>
      <w:szCs w:val="26"/>
      <w:lang w:eastAsia="zh-CN"/>
    </w:rPr>
  </w:style>
  <w:style w:type="character" w:customStyle="1" w:styleId="HeaderChar">
    <w:name w:val="Header Char"/>
    <w:rPr>
      <w:rFonts w:ascii="Arial" w:eastAsia="SimSun" w:hAnsi="Arial" w:cs="Arial"/>
      <w:lang w:eastAsia="zh-CN"/>
    </w:rPr>
  </w:style>
  <w:style w:type="paragraph" w:customStyle="1" w:styleId="Heading">
    <w:name w:val="Heading"/>
    <w:basedOn w:val="Normal"/>
    <w:next w:val="BodyText"/>
    <w:pPr>
      <w:keepNext/>
      <w:spacing w:before="240" w:after="120"/>
    </w:pPr>
    <w:rPr>
      <w:rFonts w:ascii="Liberation Sans" w:eastAsia="Droid Sans Fallback" w:hAnsi="Liberation Sans" w:cs="FreeSans"/>
      <w:sz w:val="28"/>
      <w:szCs w:val="28"/>
    </w:rPr>
  </w:style>
  <w:style w:type="paragraph" w:styleId="BodyText">
    <w:name w:val="Body Text"/>
    <w:basedOn w:val="Normal"/>
    <w:pPr>
      <w:jc w:val="both"/>
    </w:pPr>
    <w:rPr>
      <w:rFonts w:ascii="Times New Roman" w:eastAsia="Times New Roman" w:hAnsi="Times New Roman" w:cs="Times New Roman"/>
      <w:sz w:val="24"/>
    </w:r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Footer">
    <w:name w:val="footer"/>
    <w:basedOn w:val="Normal"/>
    <w:uiPriority w:val="99"/>
  </w:style>
  <w:style w:type="paragraph" w:customStyle="1" w:styleId="Verdana">
    <w:name w:val="Verdana"/>
    <w:basedOn w:val="Heading2"/>
    <w:pPr>
      <w:keepLines w:val="0"/>
      <w:tabs>
        <w:tab w:val="clear" w:pos="0"/>
      </w:tabs>
      <w:spacing w:before="0"/>
      <w:ind w:left="0" w:firstLine="0"/>
    </w:pPr>
    <w:rPr>
      <w:rFonts w:ascii="Verdana" w:hAnsi="Verdana" w:cs="Arial"/>
      <w:sz w:val="30"/>
      <w:szCs w:val="30"/>
    </w:rPr>
  </w:style>
  <w:style w:type="paragraph" w:styleId="ListParagraph">
    <w:name w:val="List Paragraph"/>
    <w:basedOn w:val="Normal"/>
    <w:qFormat/>
    <w:pPr>
      <w:ind w:left="720"/>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Header">
    <w:name w:val="header"/>
    <w:basedOn w:val="Normal"/>
  </w:style>
  <w:style w:type="character" w:styleId="FollowedHyperlink">
    <w:name w:val="FollowedHyperlink"/>
    <w:uiPriority w:val="99"/>
    <w:semiHidden/>
    <w:unhideWhenUsed/>
    <w:rsid w:val="00C8026D"/>
    <w:rPr>
      <w:color w:val="800080"/>
      <w:u w:val="single"/>
    </w:rPr>
  </w:style>
  <w:style w:type="character" w:customStyle="1" w:styleId="Heading1Char">
    <w:name w:val="Heading 1 Char"/>
    <w:link w:val="Heading1"/>
    <w:uiPriority w:val="9"/>
    <w:rsid w:val="004F0DB7"/>
    <w:rPr>
      <w:rFonts w:ascii="Cambria" w:eastAsia="Times New Roman" w:hAnsi="Cambria" w:cs="Times New Roman"/>
      <w:b/>
      <w:bCs/>
      <w:kern w:val="32"/>
      <w:sz w:val="32"/>
      <w:szCs w:val="32"/>
      <w:lang w:eastAsia="zh-CN"/>
    </w:rPr>
  </w:style>
  <w:style w:type="paragraph" w:styleId="TOCHeading">
    <w:name w:val="TOC Heading"/>
    <w:basedOn w:val="Heading1"/>
    <w:next w:val="Normal"/>
    <w:uiPriority w:val="39"/>
    <w:semiHidden/>
    <w:unhideWhenUsed/>
    <w:qFormat/>
    <w:rsid w:val="00F15C51"/>
    <w:pPr>
      <w:keepLines/>
      <w:suppressAutoHyphens w:val="0"/>
      <w:spacing w:before="480" w:after="0" w:line="276" w:lineRule="auto"/>
      <w:outlineLvl w:val="9"/>
    </w:pPr>
    <w:rPr>
      <w:rFonts w:eastAsia="MS Gothic"/>
      <w:color w:val="365F91"/>
      <w:kern w:val="0"/>
      <w:sz w:val="28"/>
      <w:szCs w:val="28"/>
      <w:lang w:eastAsia="ja-JP"/>
    </w:rPr>
  </w:style>
  <w:style w:type="paragraph" w:styleId="TOC1">
    <w:name w:val="toc 1"/>
    <w:basedOn w:val="Normal"/>
    <w:next w:val="Normal"/>
    <w:autoRedefine/>
    <w:uiPriority w:val="39"/>
    <w:unhideWhenUsed/>
    <w:rsid w:val="00F15C51"/>
  </w:style>
  <w:style w:type="paragraph" w:styleId="TOC2">
    <w:name w:val="toc 2"/>
    <w:basedOn w:val="Normal"/>
    <w:next w:val="Normal"/>
    <w:autoRedefine/>
    <w:uiPriority w:val="39"/>
    <w:unhideWhenUsed/>
    <w:rsid w:val="00F15C51"/>
    <w:pPr>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hyperlink" Target="http://www.openembedded.org/wiki/Main_Page" TargetMode="External"/><Relationship Id="rId13" Type="http://schemas.openxmlformats.org/officeDocument/2006/relationships/hyperlink" Target="https://www.consul.io/downloads.html" TargetMode="External"/><Relationship Id="rId18" Type="http://schemas.openxmlformats.org/officeDocument/2006/relationships/hyperlink" Target="http://www.openembedded.org/wiki/Main_Page" TargetMode="External"/><Relationship Id="rId26" Type="http://schemas.openxmlformats.org/officeDocument/2006/relationships/hyperlink" Target="http://www.yoctoproject.org/docs/2.1/dev-manual/dev-manual.html"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yoctoproject.org/docs/current/yocto-project-qs/yocto-project-qs.html" TargetMode="External"/><Relationship Id="rId34"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golang.org" TargetMode="External"/><Relationship Id="rId17" Type="http://schemas.openxmlformats.org/officeDocument/2006/relationships/hyperlink" Target="https://www.yoctoproject.org/" TargetMode="External"/><Relationship Id="rId25" Type="http://schemas.openxmlformats.org/officeDocument/2006/relationships/hyperlink" Target="http://www.yoctoproject.org/docs/2.1/mega-manual/mega-manual.html" TargetMode="External"/><Relationship Id="rId33" Type="http://schemas.openxmlformats.org/officeDocument/2006/relationships/image" Target="media/image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releases.hashicorp.com/consul/0.6.4/consul_0.6.4_web_ui.zip" TargetMode="External"/><Relationship Id="rId20" Type="http://schemas.openxmlformats.org/officeDocument/2006/relationships/hyperlink" Target="http://www.yoctoproject.org/docs/2.1/mega-manual/mega-manual.html" TargetMode="External"/><Relationship Id="rId29"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onsul.io" TargetMode="External"/><Relationship Id="rId24" Type="http://schemas.openxmlformats.org/officeDocument/2006/relationships/hyperlink" Target="http://www.yoctoproject.org/docs/2.1/ref-manual/ref-manual.html"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consul.io/downloads_tools.html" TargetMode="External"/><Relationship Id="rId23" Type="http://schemas.openxmlformats.org/officeDocument/2006/relationships/hyperlink" Target="http://www.yoctoproject.org/docs/2.1/dev-manual/dev-manual.html" TargetMode="External"/><Relationship Id="rId28" Type="http://schemas.openxmlformats.org/officeDocument/2006/relationships/hyperlink" Target="https://www.consul.io/downloads.html" TargetMode="External"/><Relationship Id="rId36" Type="http://schemas.openxmlformats.org/officeDocument/2006/relationships/image" Target="media/image7.png"/><Relationship Id="rId10" Type="http://schemas.openxmlformats.org/officeDocument/2006/relationships/hyperlink" Target="https://www.hashicorp.com/" TargetMode="External"/><Relationship Id="rId19" Type="http://schemas.openxmlformats.org/officeDocument/2006/relationships/hyperlink" Target="http://linuxfoundation.org/about" TargetMode="External"/><Relationship Id="rId31"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jg.info9@gmail.com" TargetMode="External"/><Relationship Id="rId14" Type="http://schemas.openxmlformats.org/officeDocument/2006/relationships/hyperlink" Target="https://github.com/hashicorp/consul" TargetMode="External"/><Relationship Id="rId22" Type="http://schemas.openxmlformats.org/officeDocument/2006/relationships/hyperlink" Target="http://www.yoctoproject.org/docs/2.1/mega-manual/mega-manual.html" TargetMode="External"/><Relationship Id="rId27" Type="http://schemas.openxmlformats.org/officeDocument/2006/relationships/hyperlink" Target="https://releases.hashicorp.com/consul/0.6.4/consul_0.6.4_linux_386.zip" TargetMode="External"/><Relationship Id="rId30" Type="http://schemas.openxmlformats.org/officeDocument/2006/relationships/hyperlink" Target="mailto:root@192.168.7.2" TargetMode="External"/><Relationship Id="rId35"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8A761F20-6B03-4E9B-B070-F967BB037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8355</Words>
  <Characters>47624</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55868</CharactersWithSpaces>
  <SharedDoc>false</SharedDoc>
  <HLinks>
    <vt:vector size="306" baseType="variant">
      <vt:variant>
        <vt:i4>1966188</vt:i4>
      </vt:variant>
      <vt:variant>
        <vt:i4>240</vt:i4>
      </vt:variant>
      <vt:variant>
        <vt:i4>0</vt:i4>
      </vt:variant>
      <vt:variant>
        <vt:i4>5</vt:i4>
      </vt:variant>
      <vt:variant>
        <vt:lpwstr>mailto:root@192.168.7.2</vt:lpwstr>
      </vt:variant>
      <vt:variant>
        <vt:lpwstr/>
      </vt:variant>
      <vt:variant>
        <vt:i4>4325393</vt:i4>
      </vt:variant>
      <vt:variant>
        <vt:i4>237</vt:i4>
      </vt:variant>
      <vt:variant>
        <vt:i4>0</vt:i4>
      </vt:variant>
      <vt:variant>
        <vt:i4>5</vt:i4>
      </vt:variant>
      <vt:variant>
        <vt:lpwstr>https://www.consul.io/downloads.html</vt:lpwstr>
      </vt:variant>
      <vt:variant>
        <vt:lpwstr/>
      </vt:variant>
      <vt:variant>
        <vt:i4>3997700</vt:i4>
      </vt:variant>
      <vt:variant>
        <vt:i4>234</vt:i4>
      </vt:variant>
      <vt:variant>
        <vt:i4>0</vt:i4>
      </vt:variant>
      <vt:variant>
        <vt:i4>5</vt:i4>
      </vt:variant>
      <vt:variant>
        <vt:lpwstr>https://releases.hashicorp.com/consul/0.6.4/consul_0.6.4_linux_386.zip</vt:lpwstr>
      </vt:variant>
      <vt:variant>
        <vt:lpwstr/>
      </vt:variant>
      <vt:variant>
        <vt:i4>720903</vt:i4>
      </vt:variant>
      <vt:variant>
        <vt:i4>231</vt:i4>
      </vt:variant>
      <vt:variant>
        <vt:i4>0</vt:i4>
      </vt:variant>
      <vt:variant>
        <vt:i4>5</vt:i4>
      </vt:variant>
      <vt:variant>
        <vt:lpwstr>http://www.yoctoproject.org/docs/2.1/dev-manual/dev-manual.html</vt:lpwstr>
      </vt:variant>
      <vt:variant>
        <vt:lpwstr>new-recipe-writing-a-new-recipe</vt:lpwstr>
      </vt:variant>
      <vt:variant>
        <vt:i4>4980753</vt:i4>
      </vt:variant>
      <vt:variant>
        <vt:i4>228</vt:i4>
      </vt:variant>
      <vt:variant>
        <vt:i4>0</vt:i4>
      </vt:variant>
      <vt:variant>
        <vt:i4>5</vt:i4>
      </vt:variant>
      <vt:variant>
        <vt:lpwstr>http://www.yoctoproject.org/docs/2.1/mega-manual/mega-manual.html</vt:lpwstr>
      </vt:variant>
      <vt:variant>
        <vt:lpwstr/>
      </vt:variant>
      <vt:variant>
        <vt:i4>4915218</vt:i4>
      </vt:variant>
      <vt:variant>
        <vt:i4>225</vt:i4>
      </vt:variant>
      <vt:variant>
        <vt:i4>0</vt:i4>
      </vt:variant>
      <vt:variant>
        <vt:i4>5</vt:i4>
      </vt:variant>
      <vt:variant>
        <vt:lpwstr>http://www.yoctoproject.org/docs/2.1/ref-manual/ref-manual.html</vt:lpwstr>
      </vt:variant>
      <vt:variant>
        <vt:lpwstr>bitbake-dev-environment</vt:lpwstr>
      </vt:variant>
      <vt:variant>
        <vt:i4>720903</vt:i4>
      </vt:variant>
      <vt:variant>
        <vt:i4>222</vt:i4>
      </vt:variant>
      <vt:variant>
        <vt:i4>0</vt:i4>
      </vt:variant>
      <vt:variant>
        <vt:i4>5</vt:i4>
      </vt:variant>
      <vt:variant>
        <vt:lpwstr>http://www.yoctoproject.org/docs/2.1/dev-manual/dev-manual.html</vt:lpwstr>
      </vt:variant>
      <vt:variant>
        <vt:lpwstr>new-recipe-writing-a-new-recipe</vt:lpwstr>
      </vt:variant>
      <vt:variant>
        <vt:i4>4980753</vt:i4>
      </vt:variant>
      <vt:variant>
        <vt:i4>219</vt:i4>
      </vt:variant>
      <vt:variant>
        <vt:i4>0</vt:i4>
      </vt:variant>
      <vt:variant>
        <vt:i4>5</vt:i4>
      </vt:variant>
      <vt:variant>
        <vt:lpwstr>http://www.yoctoproject.org/docs/2.1/mega-manual/mega-manual.html</vt:lpwstr>
      </vt:variant>
      <vt:variant>
        <vt:lpwstr/>
      </vt:variant>
      <vt:variant>
        <vt:i4>1310738</vt:i4>
      </vt:variant>
      <vt:variant>
        <vt:i4>216</vt:i4>
      </vt:variant>
      <vt:variant>
        <vt:i4>0</vt:i4>
      </vt:variant>
      <vt:variant>
        <vt:i4>5</vt:i4>
      </vt:variant>
      <vt:variant>
        <vt:lpwstr>https://www.yoctoproject.org/docs/current/yocto-project-qs/yocto-project-qs.html</vt:lpwstr>
      </vt:variant>
      <vt:variant>
        <vt:lpwstr/>
      </vt:variant>
      <vt:variant>
        <vt:i4>4980753</vt:i4>
      </vt:variant>
      <vt:variant>
        <vt:i4>213</vt:i4>
      </vt:variant>
      <vt:variant>
        <vt:i4>0</vt:i4>
      </vt:variant>
      <vt:variant>
        <vt:i4>5</vt:i4>
      </vt:variant>
      <vt:variant>
        <vt:lpwstr>http://www.yoctoproject.org/docs/2.1/mega-manual/mega-manual.html</vt:lpwstr>
      </vt:variant>
      <vt:variant>
        <vt:lpwstr/>
      </vt:variant>
      <vt:variant>
        <vt:i4>4456477</vt:i4>
      </vt:variant>
      <vt:variant>
        <vt:i4>210</vt:i4>
      </vt:variant>
      <vt:variant>
        <vt:i4>0</vt:i4>
      </vt:variant>
      <vt:variant>
        <vt:i4>5</vt:i4>
      </vt:variant>
      <vt:variant>
        <vt:lpwstr>http://linuxfoundation.org/about</vt:lpwstr>
      </vt:variant>
      <vt:variant>
        <vt:lpwstr/>
      </vt:variant>
      <vt:variant>
        <vt:i4>720997</vt:i4>
      </vt:variant>
      <vt:variant>
        <vt:i4>207</vt:i4>
      </vt:variant>
      <vt:variant>
        <vt:i4>0</vt:i4>
      </vt:variant>
      <vt:variant>
        <vt:i4>5</vt:i4>
      </vt:variant>
      <vt:variant>
        <vt:lpwstr>http://www.openembedded.org/wiki/Main_Page</vt:lpwstr>
      </vt:variant>
      <vt:variant>
        <vt:lpwstr/>
      </vt:variant>
      <vt:variant>
        <vt:i4>5570578</vt:i4>
      </vt:variant>
      <vt:variant>
        <vt:i4>204</vt:i4>
      </vt:variant>
      <vt:variant>
        <vt:i4>0</vt:i4>
      </vt:variant>
      <vt:variant>
        <vt:i4>5</vt:i4>
      </vt:variant>
      <vt:variant>
        <vt:lpwstr>https://www.yoctoproject.org/</vt:lpwstr>
      </vt:variant>
      <vt:variant>
        <vt:lpwstr/>
      </vt:variant>
      <vt:variant>
        <vt:i4>7274513</vt:i4>
      </vt:variant>
      <vt:variant>
        <vt:i4>201</vt:i4>
      </vt:variant>
      <vt:variant>
        <vt:i4>0</vt:i4>
      </vt:variant>
      <vt:variant>
        <vt:i4>5</vt:i4>
      </vt:variant>
      <vt:variant>
        <vt:lpwstr>https://releases.hashicorp.com/consul/0.6.4/consul_0.6.4_web_ui.zip</vt:lpwstr>
      </vt:variant>
      <vt:variant>
        <vt:lpwstr/>
      </vt:variant>
      <vt:variant>
        <vt:i4>1966201</vt:i4>
      </vt:variant>
      <vt:variant>
        <vt:i4>198</vt:i4>
      </vt:variant>
      <vt:variant>
        <vt:i4>0</vt:i4>
      </vt:variant>
      <vt:variant>
        <vt:i4>5</vt:i4>
      </vt:variant>
      <vt:variant>
        <vt:lpwstr>https://www.consul.io/downloads_tools.html</vt:lpwstr>
      </vt:variant>
      <vt:variant>
        <vt:lpwstr/>
      </vt:variant>
      <vt:variant>
        <vt:i4>6881379</vt:i4>
      </vt:variant>
      <vt:variant>
        <vt:i4>195</vt:i4>
      </vt:variant>
      <vt:variant>
        <vt:i4>0</vt:i4>
      </vt:variant>
      <vt:variant>
        <vt:i4>5</vt:i4>
      </vt:variant>
      <vt:variant>
        <vt:lpwstr>https://github.com/hashicorp/consul</vt:lpwstr>
      </vt:variant>
      <vt:variant>
        <vt:lpwstr/>
      </vt:variant>
      <vt:variant>
        <vt:i4>4325393</vt:i4>
      </vt:variant>
      <vt:variant>
        <vt:i4>192</vt:i4>
      </vt:variant>
      <vt:variant>
        <vt:i4>0</vt:i4>
      </vt:variant>
      <vt:variant>
        <vt:i4>5</vt:i4>
      </vt:variant>
      <vt:variant>
        <vt:lpwstr>https://www.consul.io/downloads.html</vt:lpwstr>
      </vt:variant>
      <vt:variant>
        <vt:lpwstr/>
      </vt:variant>
      <vt:variant>
        <vt:i4>7340153</vt:i4>
      </vt:variant>
      <vt:variant>
        <vt:i4>189</vt:i4>
      </vt:variant>
      <vt:variant>
        <vt:i4>0</vt:i4>
      </vt:variant>
      <vt:variant>
        <vt:i4>5</vt:i4>
      </vt:variant>
      <vt:variant>
        <vt:lpwstr>https://golang.org/</vt:lpwstr>
      </vt:variant>
      <vt:variant>
        <vt:lpwstr/>
      </vt:variant>
      <vt:variant>
        <vt:i4>1179721</vt:i4>
      </vt:variant>
      <vt:variant>
        <vt:i4>186</vt:i4>
      </vt:variant>
      <vt:variant>
        <vt:i4>0</vt:i4>
      </vt:variant>
      <vt:variant>
        <vt:i4>5</vt:i4>
      </vt:variant>
      <vt:variant>
        <vt:lpwstr>http://www.consul.io/</vt:lpwstr>
      </vt:variant>
      <vt:variant>
        <vt:lpwstr/>
      </vt:variant>
      <vt:variant>
        <vt:i4>4063267</vt:i4>
      </vt:variant>
      <vt:variant>
        <vt:i4>183</vt:i4>
      </vt:variant>
      <vt:variant>
        <vt:i4>0</vt:i4>
      </vt:variant>
      <vt:variant>
        <vt:i4>5</vt:i4>
      </vt:variant>
      <vt:variant>
        <vt:lpwstr>https://www.hashicorp.com/</vt:lpwstr>
      </vt:variant>
      <vt:variant>
        <vt:lpwstr/>
      </vt:variant>
      <vt:variant>
        <vt:i4>1441853</vt:i4>
      </vt:variant>
      <vt:variant>
        <vt:i4>176</vt:i4>
      </vt:variant>
      <vt:variant>
        <vt:i4>0</vt:i4>
      </vt:variant>
      <vt:variant>
        <vt:i4>5</vt:i4>
      </vt:variant>
      <vt:variant>
        <vt:lpwstr/>
      </vt:variant>
      <vt:variant>
        <vt:lpwstr>_Toc456287717</vt:lpwstr>
      </vt:variant>
      <vt:variant>
        <vt:i4>1441853</vt:i4>
      </vt:variant>
      <vt:variant>
        <vt:i4>170</vt:i4>
      </vt:variant>
      <vt:variant>
        <vt:i4>0</vt:i4>
      </vt:variant>
      <vt:variant>
        <vt:i4>5</vt:i4>
      </vt:variant>
      <vt:variant>
        <vt:lpwstr/>
      </vt:variant>
      <vt:variant>
        <vt:lpwstr>_Toc456287716</vt:lpwstr>
      </vt:variant>
      <vt:variant>
        <vt:i4>1441853</vt:i4>
      </vt:variant>
      <vt:variant>
        <vt:i4>164</vt:i4>
      </vt:variant>
      <vt:variant>
        <vt:i4>0</vt:i4>
      </vt:variant>
      <vt:variant>
        <vt:i4>5</vt:i4>
      </vt:variant>
      <vt:variant>
        <vt:lpwstr/>
      </vt:variant>
      <vt:variant>
        <vt:lpwstr>_Toc456287715</vt:lpwstr>
      </vt:variant>
      <vt:variant>
        <vt:i4>1441853</vt:i4>
      </vt:variant>
      <vt:variant>
        <vt:i4>158</vt:i4>
      </vt:variant>
      <vt:variant>
        <vt:i4>0</vt:i4>
      </vt:variant>
      <vt:variant>
        <vt:i4>5</vt:i4>
      </vt:variant>
      <vt:variant>
        <vt:lpwstr/>
      </vt:variant>
      <vt:variant>
        <vt:lpwstr>_Toc456287714</vt:lpwstr>
      </vt:variant>
      <vt:variant>
        <vt:i4>1441853</vt:i4>
      </vt:variant>
      <vt:variant>
        <vt:i4>152</vt:i4>
      </vt:variant>
      <vt:variant>
        <vt:i4>0</vt:i4>
      </vt:variant>
      <vt:variant>
        <vt:i4>5</vt:i4>
      </vt:variant>
      <vt:variant>
        <vt:lpwstr/>
      </vt:variant>
      <vt:variant>
        <vt:lpwstr>_Toc456287713</vt:lpwstr>
      </vt:variant>
      <vt:variant>
        <vt:i4>1441853</vt:i4>
      </vt:variant>
      <vt:variant>
        <vt:i4>146</vt:i4>
      </vt:variant>
      <vt:variant>
        <vt:i4>0</vt:i4>
      </vt:variant>
      <vt:variant>
        <vt:i4>5</vt:i4>
      </vt:variant>
      <vt:variant>
        <vt:lpwstr/>
      </vt:variant>
      <vt:variant>
        <vt:lpwstr>_Toc456287712</vt:lpwstr>
      </vt:variant>
      <vt:variant>
        <vt:i4>1441853</vt:i4>
      </vt:variant>
      <vt:variant>
        <vt:i4>140</vt:i4>
      </vt:variant>
      <vt:variant>
        <vt:i4>0</vt:i4>
      </vt:variant>
      <vt:variant>
        <vt:i4>5</vt:i4>
      </vt:variant>
      <vt:variant>
        <vt:lpwstr/>
      </vt:variant>
      <vt:variant>
        <vt:lpwstr>_Toc456287711</vt:lpwstr>
      </vt:variant>
      <vt:variant>
        <vt:i4>1441853</vt:i4>
      </vt:variant>
      <vt:variant>
        <vt:i4>134</vt:i4>
      </vt:variant>
      <vt:variant>
        <vt:i4>0</vt:i4>
      </vt:variant>
      <vt:variant>
        <vt:i4>5</vt:i4>
      </vt:variant>
      <vt:variant>
        <vt:lpwstr/>
      </vt:variant>
      <vt:variant>
        <vt:lpwstr>_Toc456287710</vt:lpwstr>
      </vt:variant>
      <vt:variant>
        <vt:i4>1507389</vt:i4>
      </vt:variant>
      <vt:variant>
        <vt:i4>128</vt:i4>
      </vt:variant>
      <vt:variant>
        <vt:i4>0</vt:i4>
      </vt:variant>
      <vt:variant>
        <vt:i4>5</vt:i4>
      </vt:variant>
      <vt:variant>
        <vt:lpwstr/>
      </vt:variant>
      <vt:variant>
        <vt:lpwstr>_Toc456287709</vt:lpwstr>
      </vt:variant>
      <vt:variant>
        <vt:i4>1507389</vt:i4>
      </vt:variant>
      <vt:variant>
        <vt:i4>122</vt:i4>
      </vt:variant>
      <vt:variant>
        <vt:i4>0</vt:i4>
      </vt:variant>
      <vt:variant>
        <vt:i4>5</vt:i4>
      </vt:variant>
      <vt:variant>
        <vt:lpwstr/>
      </vt:variant>
      <vt:variant>
        <vt:lpwstr>_Toc456287708</vt:lpwstr>
      </vt:variant>
      <vt:variant>
        <vt:i4>1507389</vt:i4>
      </vt:variant>
      <vt:variant>
        <vt:i4>116</vt:i4>
      </vt:variant>
      <vt:variant>
        <vt:i4>0</vt:i4>
      </vt:variant>
      <vt:variant>
        <vt:i4>5</vt:i4>
      </vt:variant>
      <vt:variant>
        <vt:lpwstr/>
      </vt:variant>
      <vt:variant>
        <vt:lpwstr>_Toc456287707</vt:lpwstr>
      </vt:variant>
      <vt:variant>
        <vt:i4>1507389</vt:i4>
      </vt:variant>
      <vt:variant>
        <vt:i4>110</vt:i4>
      </vt:variant>
      <vt:variant>
        <vt:i4>0</vt:i4>
      </vt:variant>
      <vt:variant>
        <vt:i4>5</vt:i4>
      </vt:variant>
      <vt:variant>
        <vt:lpwstr/>
      </vt:variant>
      <vt:variant>
        <vt:lpwstr>_Toc456287706</vt:lpwstr>
      </vt:variant>
      <vt:variant>
        <vt:i4>1507389</vt:i4>
      </vt:variant>
      <vt:variant>
        <vt:i4>104</vt:i4>
      </vt:variant>
      <vt:variant>
        <vt:i4>0</vt:i4>
      </vt:variant>
      <vt:variant>
        <vt:i4>5</vt:i4>
      </vt:variant>
      <vt:variant>
        <vt:lpwstr/>
      </vt:variant>
      <vt:variant>
        <vt:lpwstr>_Toc456287705</vt:lpwstr>
      </vt:variant>
      <vt:variant>
        <vt:i4>1507389</vt:i4>
      </vt:variant>
      <vt:variant>
        <vt:i4>98</vt:i4>
      </vt:variant>
      <vt:variant>
        <vt:i4>0</vt:i4>
      </vt:variant>
      <vt:variant>
        <vt:i4>5</vt:i4>
      </vt:variant>
      <vt:variant>
        <vt:lpwstr/>
      </vt:variant>
      <vt:variant>
        <vt:lpwstr>_Toc456287704</vt:lpwstr>
      </vt:variant>
      <vt:variant>
        <vt:i4>1507389</vt:i4>
      </vt:variant>
      <vt:variant>
        <vt:i4>92</vt:i4>
      </vt:variant>
      <vt:variant>
        <vt:i4>0</vt:i4>
      </vt:variant>
      <vt:variant>
        <vt:i4>5</vt:i4>
      </vt:variant>
      <vt:variant>
        <vt:lpwstr/>
      </vt:variant>
      <vt:variant>
        <vt:lpwstr>_Toc456287703</vt:lpwstr>
      </vt:variant>
      <vt:variant>
        <vt:i4>1507389</vt:i4>
      </vt:variant>
      <vt:variant>
        <vt:i4>86</vt:i4>
      </vt:variant>
      <vt:variant>
        <vt:i4>0</vt:i4>
      </vt:variant>
      <vt:variant>
        <vt:i4>5</vt:i4>
      </vt:variant>
      <vt:variant>
        <vt:lpwstr/>
      </vt:variant>
      <vt:variant>
        <vt:lpwstr>_Toc456287702</vt:lpwstr>
      </vt:variant>
      <vt:variant>
        <vt:i4>1507389</vt:i4>
      </vt:variant>
      <vt:variant>
        <vt:i4>80</vt:i4>
      </vt:variant>
      <vt:variant>
        <vt:i4>0</vt:i4>
      </vt:variant>
      <vt:variant>
        <vt:i4>5</vt:i4>
      </vt:variant>
      <vt:variant>
        <vt:lpwstr/>
      </vt:variant>
      <vt:variant>
        <vt:lpwstr>_Toc456287701</vt:lpwstr>
      </vt:variant>
      <vt:variant>
        <vt:i4>1507389</vt:i4>
      </vt:variant>
      <vt:variant>
        <vt:i4>74</vt:i4>
      </vt:variant>
      <vt:variant>
        <vt:i4>0</vt:i4>
      </vt:variant>
      <vt:variant>
        <vt:i4>5</vt:i4>
      </vt:variant>
      <vt:variant>
        <vt:lpwstr/>
      </vt:variant>
      <vt:variant>
        <vt:lpwstr>_Toc456287700</vt:lpwstr>
      </vt:variant>
      <vt:variant>
        <vt:i4>1966140</vt:i4>
      </vt:variant>
      <vt:variant>
        <vt:i4>68</vt:i4>
      </vt:variant>
      <vt:variant>
        <vt:i4>0</vt:i4>
      </vt:variant>
      <vt:variant>
        <vt:i4>5</vt:i4>
      </vt:variant>
      <vt:variant>
        <vt:lpwstr/>
      </vt:variant>
      <vt:variant>
        <vt:lpwstr>_Toc456287699</vt:lpwstr>
      </vt:variant>
      <vt:variant>
        <vt:i4>1966140</vt:i4>
      </vt:variant>
      <vt:variant>
        <vt:i4>62</vt:i4>
      </vt:variant>
      <vt:variant>
        <vt:i4>0</vt:i4>
      </vt:variant>
      <vt:variant>
        <vt:i4>5</vt:i4>
      </vt:variant>
      <vt:variant>
        <vt:lpwstr/>
      </vt:variant>
      <vt:variant>
        <vt:lpwstr>_Toc456287698</vt:lpwstr>
      </vt:variant>
      <vt:variant>
        <vt:i4>1966140</vt:i4>
      </vt:variant>
      <vt:variant>
        <vt:i4>56</vt:i4>
      </vt:variant>
      <vt:variant>
        <vt:i4>0</vt:i4>
      </vt:variant>
      <vt:variant>
        <vt:i4>5</vt:i4>
      </vt:variant>
      <vt:variant>
        <vt:lpwstr/>
      </vt:variant>
      <vt:variant>
        <vt:lpwstr>_Toc456287697</vt:lpwstr>
      </vt:variant>
      <vt:variant>
        <vt:i4>1966140</vt:i4>
      </vt:variant>
      <vt:variant>
        <vt:i4>50</vt:i4>
      </vt:variant>
      <vt:variant>
        <vt:i4>0</vt:i4>
      </vt:variant>
      <vt:variant>
        <vt:i4>5</vt:i4>
      </vt:variant>
      <vt:variant>
        <vt:lpwstr/>
      </vt:variant>
      <vt:variant>
        <vt:lpwstr>_Toc456287696</vt:lpwstr>
      </vt:variant>
      <vt:variant>
        <vt:i4>1966140</vt:i4>
      </vt:variant>
      <vt:variant>
        <vt:i4>44</vt:i4>
      </vt:variant>
      <vt:variant>
        <vt:i4>0</vt:i4>
      </vt:variant>
      <vt:variant>
        <vt:i4>5</vt:i4>
      </vt:variant>
      <vt:variant>
        <vt:lpwstr/>
      </vt:variant>
      <vt:variant>
        <vt:lpwstr>_Toc456287695</vt:lpwstr>
      </vt:variant>
      <vt:variant>
        <vt:i4>1966140</vt:i4>
      </vt:variant>
      <vt:variant>
        <vt:i4>38</vt:i4>
      </vt:variant>
      <vt:variant>
        <vt:i4>0</vt:i4>
      </vt:variant>
      <vt:variant>
        <vt:i4>5</vt:i4>
      </vt:variant>
      <vt:variant>
        <vt:lpwstr/>
      </vt:variant>
      <vt:variant>
        <vt:lpwstr>_Toc456287694</vt:lpwstr>
      </vt:variant>
      <vt:variant>
        <vt:i4>1966140</vt:i4>
      </vt:variant>
      <vt:variant>
        <vt:i4>32</vt:i4>
      </vt:variant>
      <vt:variant>
        <vt:i4>0</vt:i4>
      </vt:variant>
      <vt:variant>
        <vt:i4>5</vt:i4>
      </vt:variant>
      <vt:variant>
        <vt:lpwstr/>
      </vt:variant>
      <vt:variant>
        <vt:lpwstr>_Toc456287693</vt:lpwstr>
      </vt:variant>
      <vt:variant>
        <vt:i4>1966140</vt:i4>
      </vt:variant>
      <vt:variant>
        <vt:i4>26</vt:i4>
      </vt:variant>
      <vt:variant>
        <vt:i4>0</vt:i4>
      </vt:variant>
      <vt:variant>
        <vt:i4>5</vt:i4>
      </vt:variant>
      <vt:variant>
        <vt:lpwstr/>
      </vt:variant>
      <vt:variant>
        <vt:lpwstr>_Toc456287692</vt:lpwstr>
      </vt:variant>
      <vt:variant>
        <vt:i4>1966140</vt:i4>
      </vt:variant>
      <vt:variant>
        <vt:i4>20</vt:i4>
      </vt:variant>
      <vt:variant>
        <vt:i4>0</vt:i4>
      </vt:variant>
      <vt:variant>
        <vt:i4>5</vt:i4>
      </vt:variant>
      <vt:variant>
        <vt:lpwstr/>
      </vt:variant>
      <vt:variant>
        <vt:lpwstr>_Toc456287691</vt:lpwstr>
      </vt:variant>
      <vt:variant>
        <vt:i4>1966140</vt:i4>
      </vt:variant>
      <vt:variant>
        <vt:i4>14</vt:i4>
      </vt:variant>
      <vt:variant>
        <vt:i4>0</vt:i4>
      </vt:variant>
      <vt:variant>
        <vt:i4>5</vt:i4>
      </vt:variant>
      <vt:variant>
        <vt:lpwstr/>
      </vt:variant>
      <vt:variant>
        <vt:lpwstr>_Toc456287690</vt:lpwstr>
      </vt:variant>
      <vt:variant>
        <vt:i4>2031676</vt:i4>
      </vt:variant>
      <vt:variant>
        <vt:i4>8</vt:i4>
      </vt:variant>
      <vt:variant>
        <vt:i4>0</vt:i4>
      </vt:variant>
      <vt:variant>
        <vt:i4>5</vt:i4>
      </vt:variant>
      <vt:variant>
        <vt:lpwstr/>
      </vt:variant>
      <vt:variant>
        <vt:lpwstr>_Toc456287689</vt:lpwstr>
      </vt:variant>
      <vt:variant>
        <vt:i4>2228242</vt:i4>
      </vt:variant>
      <vt:variant>
        <vt:i4>3</vt:i4>
      </vt:variant>
      <vt:variant>
        <vt:i4>0</vt:i4>
      </vt:variant>
      <vt:variant>
        <vt:i4>5</vt:i4>
      </vt:variant>
      <vt:variant>
        <vt:lpwstr>mailto:jg.info9@gmail.com</vt:lpwstr>
      </vt:variant>
      <vt:variant>
        <vt:lpwstr/>
      </vt:variant>
      <vt:variant>
        <vt:i4>720997</vt:i4>
      </vt:variant>
      <vt:variant>
        <vt:i4>0</vt:i4>
      </vt:variant>
      <vt:variant>
        <vt:i4>0</vt:i4>
      </vt:variant>
      <vt:variant>
        <vt:i4>5</vt:i4>
      </vt:variant>
      <vt:variant>
        <vt:lpwstr>http://www.openembedded.org/wiki/Main_Page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Joyabrata_Ghosh</dc:creator>
  <cp:keywords/>
  <dc:description/>
  <cp:lastModifiedBy>sam3</cp:lastModifiedBy>
  <cp:revision>2</cp:revision>
  <cp:lastPrinted>2016-07-14T14:25:00Z</cp:lastPrinted>
  <dcterms:created xsi:type="dcterms:W3CDTF">2016-07-14T14:27:00Z</dcterms:created>
  <dcterms:modified xsi:type="dcterms:W3CDTF">2016-07-14T14:27:00Z</dcterms:modified>
</cp:coreProperties>
</file>